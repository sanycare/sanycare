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wdp" ContentType="image/vnd.ms-photo"/>
  <Default Extension="png" ContentType="image/png"/>
  <Default Extension="bin" ContentType="application/vnd.openxmlformats-officedocument.wordprocessingml.printerSettings"/>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8D0A9B" w14:textId="1627BA1C" w:rsidR="005C6DB0" w:rsidRPr="00951BBC" w:rsidRDefault="005C6DB0" w:rsidP="00267CD4">
      <w:pPr>
        <w:spacing w:after="0" w:line="240" w:lineRule="auto"/>
        <w:ind w:firstLine="284"/>
        <w:rPr>
          <w:rFonts w:ascii="Sereno Light" w:hAnsi="Sereno Light" w:cs="Tahoma"/>
          <w:i/>
          <w:color w:val="808080" w:themeColor="background1" w:themeShade="80"/>
          <w:sz w:val="44"/>
        </w:rPr>
      </w:pPr>
    </w:p>
    <w:p w14:paraId="37DCC3B6" w14:textId="77777777" w:rsidR="001B1744" w:rsidRPr="00951BBC" w:rsidRDefault="00B42136" w:rsidP="00267CD4">
      <w:pPr>
        <w:spacing w:after="0" w:line="240" w:lineRule="auto"/>
        <w:ind w:firstLine="284"/>
        <w:rPr>
          <w:rFonts w:ascii="Sereno Light" w:hAnsi="Sereno Light" w:cs="Tahoma"/>
          <w:i/>
          <w:color w:val="808080" w:themeColor="background1" w:themeShade="80"/>
          <w:sz w:val="44"/>
        </w:rPr>
      </w:pPr>
      <w:r w:rsidRPr="00951BBC">
        <w:rPr>
          <w:rFonts w:ascii="Sereno Light" w:hAnsi="Sereno Light" w:cs="Tahoma"/>
          <w:i/>
          <w:color w:val="808080" w:themeColor="background1" w:themeShade="80"/>
          <w:sz w:val="44"/>
        </w:rPr>
        <w:t>Solutions</w:t>
      </w:r>
    </w:p>
    <w:p w14:paraId="56892642" w14:textId="24557A60" w:rsidR="009E18AD" w:rsidRPr="00951BBC" w:rsidRDefault="00471F8F" w:rsidP="00E33D3A">
      <w:pPr>
        <w:rPr>
          <w:rFonts w:ascii="Sereno Light" w:hAnsi="Sereno Light" w:cs="Tahoma"/>
          <w:b/>
          <w:color w:val="808080" w:themeColor="background1" w:themeShade="80"/>
          <w:sz w:val="48"/>
        </w:rPr>
      </w:pPr>
      <w:r w:rsidRPr="00951BBC">
        <w:rPr>
          <w:rFonts w:ascii="Sereno Light" w:hAnsi="Sereno Light" w:cs="Tahoma"/>
          <w:b/>
          <w:color w:val="808080" w:themeColor="background1" w:themeShade="80"/>
          <w:sz w:val="48"/>
        </w:rPr>
        <w:t>Tour</w:t>
      </w:r>
      <w:r w:rsidR="003E5A04" w:rsidRPr="00951BBC">
        <w:rPr>
          <w:rFonts w:ascii="Sereno Light" w:hAnsi="Sereno Light" w:cs="Tahoma"/>
          <w:b/>
          <w:color w:val="808080" w:themeColor="background1" w:themeShade="80"/>
          <w:sz w:val="48"/>
        </w:rPr>
        <w:t>s de refroidissement</w:t>
      </w:r>
    </w:p>
    <w:p w14:paraId="40BC7CEC" w14:textId="400C1FBB" w:rsidR="00CB3006" w:rsidRPr="00951BBC" w:rsidRDefault="0060394B" w:rsidP="00B42136">
      <w:pPr>
        <w:rPr>
          <w:rFonts w:ascii="Sereno Light" w:hAnsi="Sereno Light" w:cs="Tahoma"/>
          <w:b/>
          <w:color w:val="808080" w:themeColor="background1" w:themeShade="80"/>
          <w:sz w:val="48"/>
        </w:rPr>
      </w:pPr>
      <w:r w:rsidRPr="00951BBC">
        <w:rPr>
          <w:rFonts w:ascii="Sereno Light" w:hAnsi="Sereno Light" w:cs="Tahoma"/>
          <w:b/>
          <w:noProof/>
          <w:color w:val="00B050"/>
          <w:sz w:val="28"/>
          <w:szCs w:val="18"/>
          <w:shd w:val="clear" w:color="auto" w:fill="FFFFFF"/>
          <w:lang w:eastAsia="fr-FR"/>
        </w:rPr>
        <w:drawing>
          <wp:anchor distT="0" distB="0" distL="114300" distR="114300" simplePos="0" relativeHeight="251713023" behindDoc="1" locked="0" layoutInCell="1" allowOverlap="1" wp14:anchorId="61C75FA3" wp14:editId="52853AC1">
            <wp:simplePos x="0" y="0"/>
            <wp:positionH relativeFrom="column">
              <wp:posOffset>-1881505</wp:posOffset>
            </wp:positionH>
            <wp:positionV relativeFrom="paragraph">
              <wp:posOffset>409037</wp:posOffset>
            </wp:positionV>
            <wp:extent cx="2575560" cy="170942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rosion.jp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2575560" cy="1709420"/>
                    </a:xfrm>
                    <a:prstGeom prst="round2Diag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12F0C" w14:textId="09B70234" w:rsidR="008D5291" w:rsidRPr="00951BBC" w:rsidRDefault="003E5A04" w:rsidP="00FD145D">
      <w:pPr>
        <w:ind w:left="2835" w:hanging="1275"/>
        <w:rPr>
          <w:rFonts w:ascii="Sereno Light" w:hAnsi="Sereno Light" w:cs="Tahoma"/>
          <w:b/>
          <w:color w:val="1F4E79" w:themeColor="accent1" w:themeShade="80"/>
          <w:sz w:val="40"/>
          <w:szCs w:val="18"/>
          <w:shd w:val="clear" w:color="auto" w:fill="FFFFFF"/>
        </w:rPr>
      </w:pPr>
      <w:r w:rsidRPr="00951BBC">
        <w:rPr>
          <w:rFonts w:ascii="Sereno Light" w:hAnsi="Sereno Light" w:cs="Tahoma"/>
          <w:b/>
          <w:color w:val="1F4E79" w:themeColor="accent1" w:themeShade="80"/>
          <w:sz w:val="40"/>
          <w:szCs w:val="18"/>
          <w:shd w:val="clear" w:color="auto" w:fill="FFFFFF"/>
        </w:rPr>
        <w:t>Nettoyage et Désinfection</w:t>
      </w:r>
    </w:p>
    <w:p w14:paraId="20469383" w14:textId="3558CB9A" w:rsidR="00E10515" w:rsidRPr="00951BBC" w:rsidRDefault="00647AD2" w:rsidP="00FD145D">
      <w:pPr>
        <w:pStyle w:val="Pardeliste"/>
        <w:numPr>
          <w:ilvl w:val="0"/>
          <w:numId w:val="18"/>
        </w:numPr>
        <w:ind w:left="1985" w:hanging="425"/>
        <w:rPr>
          <w:rFonts w:ascii="Sereno Light" w:hAnsi="Sereno Light" w:cs="Tahoma"/>
          <w:b/>
          <w:color w:val="1F4E79" w:themeColor="accent1" w:themeShade="80"/>
          <w:sz w:val="28"/>
          <w:szCs w:val="18"/>
          <w:shd w:val="clear" w:color="auto" w:fill="FFFFFF"/>
        </w:rPr>
      </w:pPr>
      <w:r w:rsidRPr="00951BBC">
        <w:rPr>
          <w:rFonts w:ascii="Sereno Light" w:hAnsi="Sereno Light" w:cs="Tahoma"/>
          <w:b/>
          <w:color w:val="1F4E79" w:themeColor="accent1" w:themeShade="80"/>
          <w:sz w:val="28"/>
          <w:szCs w:val="18"/>
          <w:shd w:val="clear" w:color="auto" w:fill="FFFFFF"/>
        </w:rPr>
        <w:t>Prévention du risque Légionnelles</w:t>
      </w:r>
    </w:p>
    <w:p w14:paraId="0FFA535A" w14:textId="5C2ACC9E" w:rsidR="000E293F" w:rsidRPr="00951BBC" w:rsidRDefault="000E293F" w:rsidP="00FD145D">
      <w:pPr>
        <w:pStyle w:val="Pardeliste"/>
        <w:numPr>
          <w:ilvl w:val="0"/>
          <w:numId w:val="18"/>
        </w:numPr>
        <w:ind w:left="1985" w:hanging="425"/>
        <w:rPr>
          <w:rFonts w:ascii="Sereno Light" w:hAnsi="Sereno Light" w:cs="Tahoma"/>
          <w:b/>
          <w:color w:val="1F4E79" w:themeColor="accent1" w:themeShade="80"/>
          <w:sz w:val="28"/>
          <w:szCs w:val="18"/>
          <w:shd w:val="clear" w:color="auto" w:fill="FFFFFF"/>
        </w:rPr>
      </w:pPr>
      <w:r w:rsidRPr="00951BBC">
        <w:rPr>
          <w:rFonts w:ascii="Sereno Light" w:hAnsi="Sereno Light" w:cs="Tahoma"/>
          <w:b/>
          <w:color w:val="1F4E79" w:themeColor="accent1" w:themeShade="80"/>
          <w:sz w:val="28"/>
          <w:szCs w:val="18"/>
          <w:shd w:val="clear" w:color="auto" w:fill="FFFFFF"/>
        </w:rPr>
        <w:t>Optimisation des performances</w:t>
      </w:r>
    </w:p>
    <w:p w14:paraId="6DA0FDD8" w14:textId="06DA4778" w:rsidR="000E293F" w:rsidRPr="00951BBC" w:rsidRDefault="000E293F" w:rsidP="000E293F">
      <w:pPr>
        <w:pStyle w:val="Pardeliste"/>
        <w:numPr>
          <w:ilvl w:val="0"/>
          <w:numId w:val="18"/>
        </w:numPr>
        <w:ind w:left="1985" w:hanging="425"/>
        <w:rPr>
          <w:rFonts w:ascii="Sereno Light" w:hAnsi="Sereno Light" w:cs="Tahoma"/>
          <w:b/>
          <w:color w:val="1F4E79" w:themeColor="accent1" w:themeShade="80"/>
          <w:sz w:val="28"/>
          <w:szCs w:val="18"/>
          <w:shd w:val="clear" w:color="auto" w:fill="FFFFFF"/>
        </w:rPr>
      </w:pPr>
      <w:r w:rsidRPr="00951BBC">
        <w:rPr>
          <w:rFonts w:ascii="Sereno Light" w:hAnsi="Sereno Light" w:cs="Tahoma"/>
          <w:b/>
          <w:color w:val="1F4E79" w:themeColor="accent1" w:themeShade="80"/>
          <w:sz w:val="28"/>
          <w:szCs w:val="18"/>
          <w:shd w:val="clear" w:color="auto" w:fill="FFFFFF"/>
        </w:rPr>
        <w:t>Respect de la réglementation</w:t>
      </w:r>
    </w:p>
    <w:p w14:paraId="63C98DE9" w14:textId="7F3D6BD7" w:rsidR="00E10515" w:rsidRPr="00951BBC" w:rsidRDefault="0060394B" w:rsidP="00CB3006">
      <w:pPr>
        <w:spacing w:after="120" w:line="240" w:lineRule="auto"/>
        <w:ind w:left="1276"/>
        <w:jc w:val="both"/>
        <w:rPr>
          <w:rFonts w:ascii="Sereno Light" w:hAnsi="Sereno Light" w:cs="Tahoma"/>
          <w:color w:val="252525"/>
          <w:sz w:val="16"/>
          <w:szCs w:val="18"/>
          <w:shd w:val="clear" w:color="auto" w:fill="FFFFFF"/>
        </w:rPr>
      </w:pPr>
      <w:r w:rsidRPr="00951BBC">
        <w:rPr>
          <w:rFonts w:ascii="Sereno Light" w:hAnsi="Sereno Light" w:cs="Tahoma"/>
          <w:b/>
          <w:noProof/>
          <w:color w:val="00B050"/>
          <w:sz w:val="28"/>
          <w:szCs w:val="18"/>
          <w:shd w:val="clear" w:color="auto" w:fill="FFFFFF"/>
          <w:lang w:eastAsia="fr-FR"/>
        </w:rPr>
        <w:drawing>
          <wp:anchor distT="0" distB="0" distL="114300" distR="114300" simplePos="0" relativeHeight="251714047" behindDoc="1" locked="0" layoutInCell="1" allowOverlap="1" wp14:anchorId="5BFABCC7" wp14:editId="5C2BE643">
            <wp:simplePos x="0" y="0"/>
            <wp:positionH relativeFrom="column">
              <wp:posOffset>-1412240</wp:posOffset>
            </wp:positionH>
            <wp:positionV relativeFrom="paragraph">
              <wp:posOffset>243840</wp:posOffset>
            </wp:positionV>
            <wp:extent cx="1710055" cy="251269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rrosion.jpg"/>
                    <pic:cNvPicPr/>
                  </pic:nvPicPr>
                  <pic:blipFill rotWithShape="1">
                    <a:blip r:embed="rId9" cstate="print">
                      <a:extLst>
                        <a:ext uri="{28A0092B-C50C-407E-A947-70E740481C1C}">
                          <a14:useLocalDpi xmlns:a14="http://schemas.microsoft.com/office/drawing/2010/main"/>
                        </a:ext>
                      </a:extLst>
                    </a:blip>
                    <a:srcRect t="-21098"/>
                    <a:stretch/>
                  </pic:blipFill>
                  <pic:spPr bwMode="auto">
                    <a:xfrm rot="5400000" flipV="1">
                      <a:off x="0" y="0"/>
                      <a:ext cx="1710055" cy="2512695"/>
                    </a:xfrm>
                    <a:prstGeom prst="round2Diag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2B8DE" w14:textId="2A0E2353" w:rsidR="00BB02B4" w:rsidRPr="00951BBC" w:rsidRDefault="00BB02B4" w:rsidP="0094280C">
      <w:pPr>
        <w:spacing w:after="120" w:line="240" w:lineRule="auto"/>
        <w:ind w:left="156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 xml:space="preserve">Les tours aéroréfrigérantes, de part leur mode de fonctionnement par évaporation d’eau dans un flux d’air, sont naturellement sujettes au développement des micro-organismes, pouvant entrainer une contamination de l’environnement par des légionnelles. </w:t>
      </w:r>
    </w:p>
    <w:p w14:paraId="5D90F613" w14:textId="6863C9B9" w:rsidR="000E293F" w:rsidRPr="00951BBC" w:rsidRDefault="00BB02B4" w:rsidP="000E293F">
      <w:pPr>
        <w:spacing w:line="240" w:lineRule="auto"/>
        <w:ind w:left="156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 xml:space="preserve">D’autres phénomènes peuvent soit </w:t>
      </w:r>
      <w:r w:rsidR="000E293F" w:rsidRPr="00951BBC">
        <w:rPr>
          <w:rFonts w:ascii="Sereno Light" w:hAnsi="Sereno Light" w:cs="Tahoma"/>
          <w:color w:val="252525"/>
          <w:sz w:val="16"/>
          <w:szCs w:val="18"/>
          <w:shd w:val="clear" w:color="auto" w:fill="FFFFFF"/>
        </w:rPr>
        <w:t>favoriser</w:t>
      </w:r>
      <w:r w:rsidRPr="00951BBC">
        <w:rPr>
          <w:rFonts w:ascii="Sereno Light" w:hAnsi="Sereno Light" w:cs="Tahoma"/>
          <w:color w:val="252525"/>
          <w:sz w:val="16"/>
          <w:szCs w:val="18"/>
          <w:shd w:val="clear" w:color="auto" w:fill="FFFFFF"/>
        </w:rPr>
        <w:t xml:space="preserve"> le </w:t>
      </w:r>
      <w:r w:rsidR="000E293F" w:rsidRPr="00951BBC">
        <w:rPr>
          <w:rFonts w:ascii="Sereno Light" w:hAnsi="Sereno Light" w:cs="Tahoma"/>
          <w:color w:val="252525"/>
          <w:sz w:val="16"/>
          <w:szCs w:val="18"/>
          <w:shd w:val="clear" w:color="auto" w:fill="FFFFFF"/>
        </w:rPr>
        <w:t>développement d</w:t>
      </w:r>
      <w:r w:rsidRPr="00951BBC">
        <w:rPr>
          <w:rFonts w:ascii="Sereno Light" w:hAnsi="Sereno Light" w:cs="Tahoma"/>
          <w:color w:val="252525"/>
          <w:sz w:val="16"/>
          <w:szCs w:val="18"/>
          <w:shd w:val="clear" w:color="auto" w:fill="FFFFFF"/>
        </w:rPr>
        <w:t xml:space="preserve">es micro-organismes, soit </w:t>
      </w:r>
      <w:r w:rsidR="000E293F" w:rsidRPr="00951BBC">
        <w:rPr>
          <w:rFonts w:ascii="Sereno Light" w:hAnsi="Sereno Light" w:cs="Tahoma"/>
          <w:color w:val="252525"/>
          <w:sz w:val="16"/>
          <w:szCs w:val="18"/>
          <w:shd w:val="clear" w:color="auto" w:fill="FFFFFF"/>
        </w:rPr>
        <w:t>nuire aux performance de l’installations. Ainsi, le biofilm, les boues, les sédiments, le tartre sont autant de phénomènes pouvant obstruer la surface d’échange et servir de nutriment aux micro-organismes qu’il est impératif de contrôler, et de supprimer régulièrement.</w:t>
      </w:r>
    </w:p>
    <w:p w14:paraId="4EEE009C" w14:textId="3EF6F85E" w:rsidR="0094280C" w:rsidRDefault="00920F07" w:rsidP="00951BBC">
      <w:pPr>
        <w:spacing w:line="240" w:lineRule="auto"/>
        <w:ind w:left="156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Dans le respect du Décret n</w:t>
      </w:r>
      <w:r w:rsidRPr="00951BBC">
        <w:rPr>
          <w:rFonts w:ascii="Calibri" w:eastAsia="Calibri" w:hAnsi="Calibri" w:cs="Calibri"/>
          <w:color w:val="252525"/>
          <w:sz w:val="16"/>
          <w:szCs w:val="18"/>
          <w:shd w:val="clear" w:color="auto" w:fill="FFFFFF"/>
        </w:rPr>
        <w:t>°</w:t>
      </w:r>
      <w:r w:rsidRPr="00951BBC">
        <w:rPr>
          <w:rFonts w:ascii="Sereno Light" w:hAnsi="Sereno Light" w:cs="Tahoma"/>
          <w:color w:val="252525"/>
          <w:sz w:val="16"/>
          <w:szCs w:val="18"/>
          <w:shd w:val="clear" w:color="auto" w:fill="FFFFFF"/>
        </w:rPr>
        <w:t>2013-1205 et des Arrêtés ministériels du 14 décembre 2013 relatifs à la rubrique n</w:t>
      </w:r>
      <w:r w:rsidRPr="00951BBC">
        <w:rPr>
          <w:rFonts w:ascii="Calibri" w:eastAsia="Calibri" w:hAnsi="Calibri" w:cs="Calibri"/>
          <w:color w:val="252525"/>
          <w:sz w:val="16"/>
          <w:szCs w:val="18"/>
          <w:shd w:val="clear" w:color="auto" w:fill="FFFFFF"/>
        </w:rPr>
        <w:t>°</w:t>
      </w:r>
      <w:r w:rsidRPr="00951BBC">
        <w:rPr>
          <w:rFonts w:ascii="Sereno Light" w:hAnsi="Sereno Light" w:cs="Tahoma"/>
          <w:color w:val="252525"/>
          <w:sz w:val="16"/>
          <w:szCs w:val="18"/>
          <w:shd w:val="clear" w:color="auto" w:fill="FFFFFF"/>
        </w:rPr>
        <w:t xml:space="preserve"> 2921 des ICPE, des mesures d’entretien préventif doivent être mises en œuvre, à l’initiative de l’exploitant, de façon à maintenir en permanence la concentration des légionella pneumophila dans l’eau à une concentration inférieure à 1 000 unités formant colonies par litre (UFC/L). </w:t>
      </w:r>
    </w:p>
    <w:p w14:paraId="0626D6B6" w14:textId="77777777" w:rsidR="00951BBC" w:rsidRPr="00951BBC" w:rsidRDefault="00951BBC" w:rsidP="00951BBC">
      <w:pPr>
        <w:spacing w:line="240" w:lineRule="auto"/>
        <w:ind w:left="1560"/>
        <w:jc w:val="both"/>
        <w:rPr>
          <w:rFonts w:ascii="Sereno Light" w:hAnsi="Sereno Light" w:cs="Tahoma"/>
          <w:color w:val="252525"/>
          <w:sz w:val="16"/>
          <w:szCs w:val="18"/>
          <w:shd w:val="clear" w:color="auto" w:fill="FFFFFF"/>
        </w:rPr>
      </w:pPr>
    </w:p>
    <w:p w14:paraId="1B9A3724" w14:textId="06419608" w:rsidR="008D5291" w:rsidRPr="00951BBC" w:rsidRDefault="008D5291" w:rsidP="0094280C">
      <w:pPr>
        <w:ind w:left="1560"/>
        <w:jc w:val="right"/>
        <w:rPr>
          <w:rFonts w:ascii="Sereno Light" w:hAnsi="Sereno Light" w:cs="Tahoma"/>
          <w:b/>
          <w:color w:val="2E74B5" w:themeColor="accent1" w:themeShade="BF"/>
          <w:sz w:val="18"/>
          <w:szCs w:val="18"/>
          <w:shd w:val="clear" w:color="auto" w:fill="FFFFFF"/>
        </w:rPr>
      </w:pPr>
      <w:r w:rsidRPr="00951BBC">
        <w:rPr>
          <w:rFonts w:ascii="Sereno Light" w:hAnsi="Sereno Light" w:cs="Tahoma"/>
          <w:b/>
          <w:color w:val="2E74B5" w:themeColor="accent1" w:themeShade="BF"/>
          <w:sz w:val="18"/>
          <w:szCs w:val="18"/>
          <w:shd w:val="clear" w:color="auto" w:fill="FFFFFF"/>
        </w:rPr>
        <w:t xml:space="preserve">… </w:t>
      </w:r>
      <w:r w:rsidR="009B4F3B" w:rsidRPr="00951BBC">
        <w:rPr>
          <w:rFonts w:ascii="Sereno Light" w:hAnsi="Sereno Light" w:cs="Tahoma"/>
          <w:b/>
          <w:color w:val="2E74B5" w:themeColor="accent1" w:themeShade="BF"/>
          <w:sz w:val="18"/>
          <w:szCs w:val="18"/>
          <w:shd w:val="clear" w:color="auto" w:fill="FFFFFF"/>
        </w:rPr>
        <w:t>actions à</w:t>
      </w:r>
      <w:r w:rsidR="00920F07" w:rsidRPr="00951BBC">
        <w:rPr>
          <w:rFonts w:ascii="Sereno Light" w:hAnsi="Sereno Light" w:cs="Tahoma"/>
          <w:b/>
          <w:color w:val="2E74B5" w:themeColor="accent1" w:themeShade="BF"/>
          <w:sz w:val="18"/>
          <w:szCs w:val="18"/>
          <w:shd w:val="clear" w:color="auto" w:fill="FFFFFF"/>
        </w:rPr>
        <w:t xml:space="preserve"> entreprendre pour la gestion des risques et l’optimisation sanitaire</w:t>
      </w:r>
    </w:p>
    <w:p w14:paraId="06422B16" w14:textId="443943D4" w:rsidR="0094280C" w:rsidRPr="00951BBC" w:rsidRDefault="001A556D" w:rsidP="0094280C">
      <w:pPr>
        <w:ind w:left="1560"/>
        <w:jc w:val="both"/>
        <w:rPr>
          <w:rFonts w:ascii="Sereno Light" w:hAnsi="Sereno Light" w:cs="Tahoma"/>
          <w:b/>
          <w:color w:val="2E74B5" w:themeColor="accent1" w:themeShade="BF"/>
          <w:sz w:val="18"/>
          <w:szCs w:val="18"/>
          <w:shd w:val="clear" w:color="auto" w:fill="FFFFFF"/>
        </w:rPr>
      </w:pPr>
      <w:r w:rsidRPr="00951BBC">
        <w:rPr>
          <w:rFonts w:ascii="Sereno Light" w:hAnsi="Sereno Light" w:cs="Tahoma"/>
          <w:noProof/>
          <w:color w:val="252525"/>
          <w:sz w:val="16"/>
          <w:szCs w:val="18"/>
          <w:shd w:val="clear" w:color="auto" w:fill="FFFFFF"/>
          <w:lang w:eastAsia="fr-FR"/>
        </w:rPr>
        <w:drawing>
          <wp:anchor distT="0" distB="0" distL="114300" distR="114300" simplePos="0" relativeHeight="251715071" behindDoc="1" locked="0" layoutInCell="1" allowOverlap="1" wp14:anchorId="11331170" wp14:editId="1B2D849D">
            <wp:simplePos x="0" y="0"/>
            <wp:positionH relativeFrom="column">
              <wp:posOffset>-1645285</wp:posOffset>
            </wp:positionH>
            <wp:positionV relativeFrom="paragraph">
              <wp:posOffset>260641</wp:posOffset>
            </wp:positionV>
            <wp:extent cx="2327724" cy="172800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2327724" cy="1728000"/>
                    </a:xfrm>
                    <a:prstGeom prst="round2DiagRect">
                      <a:avLst/>
                    </a:prstGeom>
                    <a:ln>
                      <a:noFill/>
                    </a:ln>
                  </pic:spPr>
                </pic:pic>
              </a:graphicData>
            </a:graphic>
            <wp14:sizeRelH relativeFrom="page">
              <wp14:pctWidth>0</wp14:pctWidth>
            </wp14:sizeRelH>
            <wp14:sizeRelV relativeFrom="page">
              <wp14:pctHeight>0</wp14:pctHeight>
            </wp14:sizeRelV>
          </wp:anchor>
        </w:drawing>
      </w:r>
    </w:p>
    <w:p w14:paraId="337B97A7" w14:textId="25AE5759" w:rsidR="00CB3006" w:rsidRPr="00951BBC" w:rsidRDefault="00CB3006" w:rsidP="00CB3006">
      <w:pPr>
        <w:pStyle w:val="Pardeliste"/>
        <w:numPr>
          <w:ilvl w:val="0"/>
          <w:numId w:val="15"/>
        </w:numPr>
        <w:spacing w:after="120" w:line="240" w:lineRule="auto"/>
        <w:jc w:val="both"/>
        <w:rPr>
          <w:rFonts w:ascii="Sereno Light" w:hAnsi="Sereno Light" w:cs="Tahoma"/>
          <w:color w:val="252525"/>
          <w:sz w:val="16"/>
          <w:szCs w:val="18"/>
          <w:shd w:val="clear" w:color="auto" w:fill="FFFFFF"/>
        </w:rPr>
      </w:pPr>
      <w:r w:rsidRPr="00951BBC">
        <w:rPr>
          <w:rFonts w:ascii="Sereno Light" w:hAnsi="Sereno Light" w:cs="Tahoma"/>
          <w:b/>
          <w:color w:val="252525"/>
          <w:sz w:val="16"/>
          <w:szCs w:val="18"/>
          <w:shd w:val="clear" w:color="auto" w:fill="FFFFFF"/>
        </w:rPr>
        <w:t xml:space="preserve">Nettoyage </w:t>
      </w:r>
      <w:r w:rsidR="00647AD2" w:rsidRPr="00951BBC">
        <w:rPr>
          <w:rFonts w:ascii="Sereno Light" w:hAnsi="Sereno Light" w:cs="Tahoma"/>
          <w:b/>
          <w:color w:val="252525"/>
          <w:sz w:val="16"/>
          <w:szCs w:val="18"/>
          <w:shd w:val="clear" w:color="auto" w:fill="FFFFFF"/>
        </w:rPr>
        <w:t>mécanique</w:t>
      </w:r>
      <w:r w:rsidRPr="00951BBC">
        <w:rPr>
          <w:rFonts w:ascii="Sereno Light" w:hAnsi="Sereno Light" w:cs="Tahoma"/>
          <w:color w:val="252525"/>
          <w:sz w:val="16"/>
          <w:szCs w:val="18"/>
          <w:shd w:val="clear" w:color="auto" w:fill="FFFFFF"/>
        </w:rPr>
        <w:t xml:space="preserve"> </w:t>
      </w:r>
      <w:r w:rsidR="00647AD2" w:rsidRPr="00951BBC">
        <w:rPr>
          <w:rFonts w:ascii="Sereno Light" w:hAnsi="Sereno Light" w:cs="Tahoma"/>
          <w:color w:val="252525"/>
          <w:sz w:val="16"/>
          <w:szCs w:val="18"/>
          <w:shd w:val="clear" w:color="auto" w:fill="FFFFFF"/>
        </w:rPr>
        <w:t>par nettoyage haute pression et aspiration des résidus.</w:t>
      </w:r>
    </w:p>
    <w:p w14:paraId="5683045C" w14:textId="7C108617" w:rsidR="00305AAE" w:rsidRPr="00951BBC" w:rsidRDefault="009B4F3B" w:rsidP="00EA4DE1">
      <w:pPr>
        <w:spacing w:after="0" w:line="240" w:lineRule="auto"/>
        <w:ind w:left="1985"/>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 xml:space="preserve">Pour assurer une </w:t>
      </w:r>
      <w:r w:rsidR="00647AD2" w:rsidRPr="00951BBC">
        <w:rPr>
          <w:rFonts w:ascii="Sereno Light" w:hAnsi="Sereno Light" w:cs="Tahoma"/>
          <w:color w:val="252525"/>
          <w:sz w:val="16"/>
          <w:szCs w:val="18"/>
          <w:shd w:val="clear" w:color="auto" w:fill="FFFFFF"/>
        </w:rPr>
        <w:t>efficacité optimale du nettoyage</w:t>
      </w:r>
      <w:r w:rsidRPr="00951BBC">
        <w:rPr>
          <w:rFonts w:ascii="Sereno Light" w:hAnsi="Sereno Light" w:cs="Tahoma"/>
          <w:color w:val="252525"/>
          <w:sz w:val="16"/>
          <w:szCs w:val="18"/>
          <w:shd w:val="clear" w:color="auto" w:fill="FFFFFF"/>
        </w:rPr>
        <w:t>, il est nécessaire</w:t>
      </w:r>
      <w:r w:rsidR="00647AD2" w:rsidRPr="00951BBC">
        <w:rPr>
          <w:rFonts w:ascii="Sereno Light" w:hAnsi="Sereno Light" w:cs="Tahoma"/>
          <w:color w:val="252525"/>
          <w:sz w:val="16"/>
          <w:szCs w:val="18"/>
          <w:shd w:val="clear" w:color="auto" w:fill="FFFFFF"/>
        </w:rPr>
        <w:t xml:space="preserve"> à minima, de</w:t>
      </w:r>
      <w:r w:rsidRPr="00951BBC">
        <w:rPr>
          <w:rFonts w:ascii="Sereno Light" w:hAnsi="Sereno Light" w:cs="Tahoma"/>
          <w:color w:val="252525"/>
          <w:sz w:val="16"/>
          <w:szCs w:val="18"/>
          <w:shd w:val="clear" w:color="auto" w:fill="FFFFFF"/>
        </w:rPr>
        <w:t xml:space="preserve"> </w:t>
      </w:r>
      <w:r w:rsidR="00647AD2" w:rsidRPr="00951BBC">
        <w:rPr>
          <w:rFonts w:ascii="Sereno Light" w:hAnsi="Sereno Light" w:cs="Tahoma"/>
          <w:color w:val="252525"/>
          <w:sz w:val="16"/>
          <w:szCs w:val="18"/>
          <w:shd w:val="clear" w:color="auto" w:fill="FFFFFF"/>
        </w:rPr>
        <w:t xml:space="preserve">démonter les pare-gouttes. Si la taille de la tour le permet, le démontage du packing est également recommandé pour le nettoyage mécanique des parois et du corps d’échange. Les buses de pulvérisation sont vérifiées et débouchées si </w:t>
      </w:r>
      <w:r w:rsidR="005A13D0" w:rsidRPr="00951BBC">
        <w:rPr>
          <w:rFonts w:ascii="Sereno Light" w:hAnsi="Sereno Light" w:cs="Tahoma"/>
          <w:color w:val="252525"/>
          <w:sz w:val="16"/>
          <w:szCs w:val="18"/>
          <w:shd w:val="clear" w:color="auto" w:fill="FFFFFF"/>
        </w:rPr>
        <w:t>nécessaire</w:t>
      </w:r>
      <w:r w:rsidR="00647AD2" w:rsidRPr="00951BBC">
        <w:rPr>
          <w:rFonts w:ascii="Sereno Light" w:hAnsi="Sereno Light" w:cs="Tahoma"/>
          <w:color w:val="252525"/>
          <w:sz w:val="16"/>
          <w:szCs w:val="18"/>
          <w:shd w:val="clear" w:color="auto" w:fill="FFFFFF"/>
        </w:rPr>
        <w:t>.</w:t>
      </w:r>
    </w:p>
    <w:p w14:paraId="03FAC62A" w14:textId="079AC133" w:rsidR="00647AD2" w:rsidRPr="00951BBC" w:rsidRDefault="00647AD2" w:rsidP="00647AD2">
      <w:pPr>
        <w:spacing w:after="0" w:line="240" w:lineRule="auto"/>
        <w:jc w:val="both"/>
        <w:rPr>
          <w:rFonts w:ascii="Sereno Light" w:hAnsi="Sereno Light" w:cs="Tahoma"/>
          <w:color w:val="252525"/>
          <w:sz w:val="16"/>
          <w:szCs w:val="18"/>
          <w:shd w:val="clear" w:color="auto" w:fill="FFFFFF"/>
        </w:rPr>
      </w:pPr>
    </w:p>
    <w:p w14:paraId="7C2C917D" w14:textId="36BBF746" w:rsidR="0094280C" w:rsidRPr="00951BBC" w:rsidRDefault="0094280C" w:rsidP="0094280C">
      <w:pPr>
        <w:spacing w:after="0" w:line="240" w:lineRule="auto"/>
        <w:ind w:left="1560"/>
        <w:jc w:val="both"/>
        <w:rPr>
          <w:rFonts w:ascii="Sereno Light" w:hAnsi="Sereno Light" w:cs="Tahoma"/>
          <w:color w:val="252525"/>
          <w:sz w:val="16"/>
          <w:szCs w:val="18"/>
          <w:shd w:val="clear" w:color="auto" w:fill="FFFFFF"/>
        </w:rPr>
      </w:pPr>
    </w:p>
    <w:p w14:paraId="54D66816" w14:textId="021AA3A9" w:rsidR="009B4F3B" w:rsidRPr="00951BBC" w:rsidRDefault="00647AD2" w:rsidP="00B00F1C">
      <w:pPr>
        <w:pStyle w:val="Pardeliste"/>
        <w:numPr>
          <w:ilvl w:val="0"/>
          <w:numId w:val="15"/>
        </w:numPr>
        <w:spacing w:after="0" w:line="240" w:lineRule="auto"/>
        <w:jc w:val="both"/>
        <w:rPr>
          <w:rFonts w:ascii="Sereno Light" w:hAnsi="Sereno Light" w:cs="Tahoma"/>
          <w:color w:val="252525"/>
          <w:sz w:val="16"/>
          <w:szCs w:val="18"/>
          <w:shd w:val="clear" w:color="auto" w:fill="FFFFFF"/>
        </w:rPr>
      </w:pPr>
      <w:r w:rsidRPr="00951BBC">
        <w:rPr>
          <w:rFonts w:ascii="Sereno Light" w:hAnsi="Sereno Light" w:cs="Tahoma"/>
          <w:b/>
          <w:color w:val="252525"/>
          <w:sz w:val="16"/>
          <w:szCs w:val="18"/>
          <w:shd w:val="clear" w:color="auto" w:fill="FFFFFF"/>
        </w:rPr>
        <w:t>Désinfection réglementaire</w:t>
      </w:r>
      <w:r w:rsidR="005A13D0" w:rsidRPr="00951BBC">
        <w:rPr>
          <w:rFonts w:ascii="Sereno Light" w:hAnsi="Sereno Light" w:cs="Tahoma"/>
          <w:color w:val="252525"/>
          <w:sz w:val="16"/>
          <w:szCs w:val="18"/>
          <w:shd w:val="clear" w:color="auto" w:fill="FFFFFF"/>
        </w:rPr>
        <w:t xml:space="preserve"> en complément du nettoyage mécanique</w:t>
      </w:r>
      <w:r w:rsidR="009B4F3B" w:rsidRPr="00951BBC">
        <w:rPr>
          <w:rFonts w:ascii="Sereno Light" w:hAnsi="Sereno Light" w:cs="Tahoma"/>
          <w:color w:val="252525"/>
          <w:sz w:val="16"/>
          <w:szCs w:val="18"/>
          <w:shd w:val="clear" w:color="auto" w:fill="FFFFFF"/>
        </w:rPr>
        <w:t>.</w:t>
      </w:r>
    </w:p>
    <w:p w14:paraId="4064019D" w14:textId="7958A636" w:rsidR="009B4F3B" w:rsidRPr="00951BBC" w:rsidRDefault="005A13D0" w:rsidP="005A13D0">
      <w:pPr>
        <w:spacing w:before="120" w:after="0" w:line="240" w:lineRule="auto"/>
        <w:ind w:left="1985"/>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L’action de désinfection, pour être efficace, doit prendre en considération la nature du phénomène à éradiquer. En effet, pour agir sur les bactéries, il est impératif d’agir sur le Biofilm, véritable barrière de protection pour les micro</w:t>
      </w:r>
      <w:r w:rsidR="00305AAE" w:rsidRPr="00951BBC">
        <w:rPr>
          <w:rFonts w:ascii="Sereno Light" w:hAnsi="Sereno Light" w:cs="Tahoma"/>
          <w:color w:val="252525"/>
          <w:sz w:val="16"/>
          <w:szCs w:val="18"/>
          <w:shd w:val="clear" w:color="auto" w:fill="FFFFFF"/>
        </w:rPr>
        <w:t>-organismes. Ainsi, la méthodologie éprouvée est la suivante</w:t>
      </w:r>
      <w:r w:rsidR="009B4F3B" w:rsidRPr="00951BBC">
        <w:rPr>
          <w:rFonts w:ascii="Sereno Light" w:hAnsi="Sereno Light" w:cs="Tahoma"/>
          <w:color w:val="252525"/>
          <w:sz w:val="16"/>
          <w:szCs w:val="18"/>
          <w:shd w:val="clear" w:color="auto" w:fill="FFFFFF"/>
        </w:rPr>
        <w:t xml:space="preserve"> :</w:t>
      </w:r>
    </w:p>
    <w:p w14:paraId="579EB3E8" w14:textId="686F7362" w:rsidR="009B4F3B" w:rsidRPr="00951BBC" w:rsidRDefault="00305AAE" w:rsidP="00B00F1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 xml:space="preserve">Mise en circulation d’un </w:t>
      </w:r>
      <w:r w:rsidRPr="00951BBC">
        <w:rPr>
          <w:rFonts w:ascii="Sereno Light" w:hAnsi="Sereno Light" w:cs="Tahoma"/>
          <w:b/>
          <w:i/>
          <w:color w:val="252525"/>
          <w:sz w:val="16"/>
          <w:szCs w:val="18"/>
          <w:shd w:val="clear" w:color="auto" w:fill="FFFFFF"/>
        </w:rPr>
        <w:t>Biodispersant</w:t>
      </w:r>
      <w:r w:rsidRPr="00951BBC">
        <w:rPr>
          <w:rFonts w:ascii="Sereno Light" w:hAnsi="Sereno Light" w:cs="Tahoma"/>
          <w:color w:val="252525"/>
          <w:sz w:val="16"/>
          <w:szCs w:val="18"/>
          <w:shd w:val="clear" w:color="auto" w:fill="FFFFFF"/>
        </w:rPr>
        <w:t>, pour décomposer le biofilm et libérer les micro-organismes</w:t>
      </w:r>
    </w:p>
    <w:p w14:paraId="66FB52D5" w14:textId="1A785980" w:rsidR="00305AAE" w:rsidRPr="00951BBC" w:rsidRDefault="00305AAE" w:rsidP="00B00F1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Vidange du circuit</w:t>
      </w:r>
    </w:p>
    <w:p w14:paraId="7E68BD3E" w14:textId="3D8F5685" w:rsidR="009B4F3B" w:rsidRPr="00951BBC" w:rsidRDefault="00305AAE" w:rsidP="00B00F1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 xml:space="preserve">Mise en circulation d’un </w:t>
      </w:r>
      <w:r w:rsidRPr="00951BBC">
        <w:rPr>
          <w:rFonts w:ascii="Sereno Light" w:hAnsi="Sereno Light" w:cs="Tahoma"/>
          <w:b/>
          <w:i/>
          <w:color w:val="252525"/>
          <w:sz w:val="16"/>
          <w:szCs w:val="18"/>
          <w:shd w:val="clear" w:color="auto" w:fill="FFFFFF"/>
        </w:rPr>
        <w:t>Biocide</w:t>
      </w:r>
      <w:r w:rsidRPr="00951BBC">
        <w:rPr>
          <w:rFonts w:ascii="Sereno Light" w:hAnsi="Sereno Light" w:cs="Tahoma"/>
          <w:color w:val="252525"/>
          <w:sz w:val="16"/>
          <w:szCs w:val="18"/>
          <w:shd w:val="clear" w:color="auto" w:fill="FFFFFF"/>
        </w:rPr>
        <w:t xml:space="preserve"> pour l’éradication des bactéries restantes.</w:t>
      </w:r>
    </w:p>
    <w:p w14:paraId="284F4019" w14:textId="11AF1E37" w:rsidR="00951BBC" w:rsidRPr="00951BBC" w:rsidRDefault="001927E2" w:rsidP="00951BBC">
      <w:pPr>
        <w:pStyle w:val="Pardeliste"/>
        <w:numPr>
          <w:ilvl w:val="1"/>
          <w:numId w:val="17"/>
        </w:numPr>
        <w:spacing w:after="0" w:line="240" w:lineRule="auto"/>
        <w:ind w:left="2410"/>
        <w:jc w:val="both"/>
        <w:rPr>
          <w:rFonts w:ascii="Sereno Light" w:hAnsi="Sereno Light" w:cs="Tahoma"/>
          <w:b/>
          <w:color w:val="4472C4" w:themeColor="accent5"/>
          <w:sz w:val="16"/>
          <w:szCs w:val="18"/>
          <w:shd w:val="clear" w:color="auto" w:fill="FFFFFF"/>
        </w:rPr>
      </w:pPr>
      <w:r w:rsidRPr="00951BBC">
        <w:rPr>
          <w:rFonts w:ascii="Sereno Light" w:hAnsi="Sereno Light" w:cs="Tahoma"/>
          <w:b/>
          <w:noProof/>
          <w:color w:val="4472C4" w:themeColor="accent5"/>
          <w:sz w:val="16"/>
          <w:szCs w:val="18"/>
          <w:lang w:eastAsia="fr-FR"/>
        </w:rPr>
        <mc:AlternateContent>
          <mc:Choice Requires="wpg">
            <w:drawing>
              <wp:anchor distT="0" distB="0" distL="114300" distR="114300" simplePos="0" relativeHeight="251725311" behindDoc="0" locked="0" layoutInCell="1" allowOverlap="1" wp14:anchorId="514A4FEB" wp14:editId="216B314E">
                <wp:simplePos x="0" y="0"/>
                <wp:positionH relativeFrom="column">
                  <wp:posOffset>-900430</wp:posOffset>
                </wp:positionH>
                <wp:positionV relativeFrom="paragraph">
                  <wp:posOffset>204107</wp:posOffset>
                </wp:positionV>
                <wp:extent cx="7709535" cy="1147445"/>
                <wp:effectExtent l="0" t="0" r="12065" b="0"/>
                <wp:wrapThrough wrapText="bothSides">
                  <wp:wrapPolygon edited="0">
                    <wp:start x="0" y="0"/>
                    <wp:lineTo x="0" y="21038"/>
                    <wp:lineTo x="21563" y="21038"/>
                    <wp:lineTo x="21563" y="0"/>
                    <wp:lineTo x="0" y="0"/>
                  </wp:wrapPolygon>
                </wp:wrapThrough>
                <wp:docPr id="19" name="Grouper 19"/>
                <wp:cNvGraphicFramePr/>
                <a:graphic xmlns:a="http://schemas.openxmlformats.org/drawingml/2006/main">
                  <a:graphicData uri="http://schemas.microsoft.com/office/word/2010/wordprocessingGroup">
                    <wpg:wgp>
                      <wpg:cNvGrpSpPr/>
                      <wpg:grpSpPr>
                        <a:xfrm>
                          <a:off x="0" y="0"/>
                          <a:ext cx="7709535" cy="1147445"/>
                          <a:chOff x="0" y="0"/>
                          <a:chExt cx="7709535" cy="1147445"/>
                        </a:xfrm>
                      </wpg:grpSpPr>
                      <wps:wsp>
                        <wps:cNvPr id="9" name="Zone de texte 9"/>
                        <wps:cNvSpPr txBox="1"/>
                        <wps:spPr>
                          <a:xfrm>
                            <a:off x="0" y="0"/>
                            <a:ext cx="7709535" cy="1147445"/>
                          </a:xfrm>
                          <a:prstGeom prst="rect">
                            <a:avLst/>
                          </a:prstGeom>
                          <a:solidFill>
                            <a:srgbClr val="D7E1F4">
                              <a:alpha val="58039"/>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9CB01C1" w14:textId="77777777" w:rsidR="00B0338E" w:rsidRPr="00B0338E" w:rsidRDefault="00B0338E" w:rsidP="001A556D">
                              <w:pPr>
                                <w:ind w:left="2835" w:right="1221"/>
                                <w:jc w:val="both"/>
                                <w:rPr>
                                  <w:rFonts w:ascii="Tahoma" w:hAnsi="Tahoma" w:cs="Tahoma"/>
                                  <w:sz w:val="13"/>
                                  <w:szCs w:val="14"/>
                                </w:rPr>
                              </w:pPr>
                              <w:r w:rsidRPr="00B0338E">
                                <w:rPr>
                                  <w:rFonts w:ascii="Tahoma" w:hAnsi="Tahoma" w:cs="Tahoma"/>
                                  <w:sz w:val="13"/>
                                  <w:szCs w:val="14"/>
                                </w:rPr>
                                <w:t>L'ATP-métrie est une technique de biologie moléculaire, basée sur le principe de la bioluminescence, qui permet de mesurer une quantité d'ATP présente dans un échantillon.</w:t>
                              </w:r>
                            </w:p>
                            <w:p w14:paraId="2C0F2966" w14:textId="77777777" w:rsidR="00B0338E" w:rsidRPr="00B0338E" w:rsidRDefault="00B0338E" w:rsidP="001A556D">
                              <w:pPr>
                                <w:ind w:left="2835" w:right="1221"/>
                                <w:jc w:val="both"/>
                                <w:rPr>
                                  <w:rFonts w:ascii="Tahoma" w:hAnsi="Tahoma" w:cs="Tahoma"/>
                                  <w:sz w:val="13"/>
                                  <w:szCs w:val="14"/>
                                </w:rPr>
                              </w:pPr>
                              <w:r w:rsidRPr="00B0338E">
                                <w:rPr>
                                  <w:rFonts w:ascii="Tahoma" w:hAnsi="Tahoma" w:cs="Tahoma"/>
                                  <w:sz w:val="13"/>
                                  <w:szCs w:val="14"/>
                                </w:rPr>
                                <w:t>L'adénosine triphosphate (ATP) est une molécule utilisée chez tous les organismes vivants. La mesure en RLU de la quantité de lumière émise par un échantillon prélevé (soit dans l’eau, soit sur les parois intérieures) permet donc de quantifier les micro-organismes présents dans l’eau ou dans le biofilm.</w:t>
                              </w:r>
                            </w:p>
                            <w:p w14:paraId="5CB3F130" w14:textId="77777777" w:rsidR="00B0338E" w:rsidRPr="00B0338E" w:rsidRDefault="00B0338E" w:rsidP="001A556D">
                              <w:pPr>
                                <w:ind w:left="2835" w:right="1221"/>
                                <w:jc w:val="both"/>
                                <w:rPr>
                                  <w:rFonts w:ascii="Tahoma" w:hAnsi="Tahoma" w:cs="Tahoma"/>
                                  <w:sz w:val="13"/>
                                  <w:szCs w:val="14"/>
                                </w:rPr>
                              </w:pPr>
                              <w:r w:rsidRPr="00B0338E">
                                <w:rPr>
                                  <w:rFonts w:ascii="Tahoma" w:hAnsi="Tahoma" w:cs="Tahoma"/>
                                  <w:sz w:val="13"/>
                                  <w:szCs w:val="14"/>
                                </w:rPr>
                                <w:t>Une mesure par ATP-métrie se pratique in-situ, et le résultat est accessible en 2 minutes. Cette souplesse d’utilisation, alliée à la fiabilité des résultats, permet de piloter en temps réel les injections de produits et leur efficacité. La quantité de produit injectée n’est donc pas dictée par une valeur générique mais par le besoin réel.</w:t>
                              </w:r>
                            </w:p>
                            <w:p w14:paraId="7E38B50C" w14:textId="77777777" w:rsidR="00B0338E" w:rsidRPr="00B0338E" w:rsidRDefault="00B0338E" w:rsidP="001A556D">
                              <w:pPr>
                                <w:ind w:left="2835" w:right="1221"/>
                                <w:jc w:val="both"/>
                                <w:rPr>
                                  <w:rFonts w:ascii="Tahoma" w:hAnsi="Tahoma" w:cs="Tahoma"/>
                                  <w:sz w:val="13"/>
                                  <w:szCs w:val="14"/>
                                </w:rPr>
                              </w:pPr>
                            </w:p>
                            <w:p w14:paraId="0B0AA5AC" w14:textId="77777777" w:rsidR="00B0338E" w:rsidRPr="00B0338E" w:rsidRDefault="00B0338E" w:rsidP="001A556D">
                              <w:pPr>
                                <w:ind w:left="2835" w:right="1221"/>
                                <w:jc w:val="both"/>
                                <w:rPr>
                                  <w:rFonts w:ascii="Tahoma" w:hAnsi="Tahoma" w:cs="Tahoma"/>
                                  <w:sz w:val="13"/>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a:ext>
                            </a:extLst>
                          </a:blip>
                          <a:srcRect/>
                          <a:stretch/>
                        </pic:blipFill>
                        <pic:spPr bwMode="auto">
                          <a:xfrm>
                            <a:off x="276726" y="0"/>
                            <a:ext cx="795020" cy="10972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38463" y="192506"/>
                            <a:ext cx="487045" cy="873760"/>
                          </a:xfrm>
                          <a:prstGeom prst="rect">
                            <a:avLst/>
                          </a:prstGeom>
                        </pic:spPr>
                      </pic:pic>
                    </wpg:wgp>
                  </a:graphicData>
                </a:graphic>
              </wp:anchor>
            </w:drawing>
          </mc:Choice>
          <mc:Fallback>
            <w:pict>
              <v:group w14:anchorId="514A4FEB" id="Grouper_x0020_19" o:spid="_x0000_s1026" style="position:absolute;left:0;text-align:left;margin-left:-70.9pt;margin-top:16.05pt;width:607.05pt;height:90.35pt;z-index:251725311" coordsize="7709535,11474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">
                <v:shapetype id="_x0000_t202" coordsize="21600,21600" o:spt="202" path="m0,0l0,21600,21600,21600,21600,0xe">
                  <v:stroke joinstyle="miter"/>
                  <v:path gradientshapeok="t" o:connecttype="rect"/>
                </v:shapetype>
                <v:shape id="Zone_x0020_de_x0020_texte_x0020_9" o:spid="_x0000_s1027" type="#_x0000_t202" style="position:absolute;width:7709535;height:1147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NlHwQAA&#10;ANoAAAAPAAAAZHJzL2Rvd25yZXYueG1sRI9Bi8IwFITvC/6H8ARva6qgrtUosij0quuCx0fzbKrN&#10;S7eJtv57Iwh7HGbmG2a57mwl7tT40rGC0TABQZw7XXKh4Piz+/wC4QOyxsoxKXiQh/Wq97HEVLuW&#10;93Q/hEJECPsUFZgQ6lRKnxuy6IeuJo7e2TUWQ5RNIXWDbYTbSo6TZCotlhwXDNb0bSi/Hm5WwS5L&#10;jvrS3erJ7/XvPJuZUxu2mVKDfrdZgAjUhf/wu51pBXN4XYk3QK6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bTZR8EAAADaAAAADwAAAAAAAAAAAAAAAACXAgAAZHJzL2Rvd25y&#10;ZXYueG1sUEsFBgAAAAAEAAQA9QAAAIUDAAAAAA==&#10;" fillcolor="#d7e1f4" stroked="f">
                  <v:fill opacity="38036f"/>
                  <v:textbox>
                    <w:txbxContent>
                      <w:p w14:paraId="69CB01C1" w14:textId="77777777" w:rsidR="00B0338E" w:rsidRPr="00B0338E" w:rsidRDefault="00B0338E" w:rsidP="001A556D">
                        <w:pPr>
                          <w:ind w:left="2835" w:right="1221"/>
                          <w:jc w:val="both"/>
                          <w:rPr>
                            <w:rFonts w:ascii="Tahoma" w:hAnsi="Tahoma" w:cs="Tahoma"/>
                            <w:sz w:val="13"/>
                            <w:szCs w:val="14"/>
                          </w:rPr>
                        </w:pPr>
                        <w:r w:rsidRPr="00B0338E">
                          <w:rPr>
                            <w:rFonts w:ascii="Tahoma" w:hAnsi="Tahoma" w:cs="Tahoma"/>
                            <w:sz w:val="13"/>
                            <w:szCs w:val="14"/>
                          </w:rPr>
                          <w:t>L'ATP-métrie est une technique de biologie moléculaire, basée sur le principe de la bioluminescence, qui permet de mesurer une quantité d'ATP présente dans un échantillon.</w:t>
                        </w:r>
                      </w:p>
                      <w:p w14:paraId="2C0F2966" w14:textId="77777777" w:rsidR="00B0338E" w:rsidRPr="00B0338E" w:rsidRDefault="00B0338E" w:rsidP="001A556D">
                        <w:pPr>
                          <w:ind w:left="2835" w:right="1221"/>
                          <w:jc w:val="both"/>
                          <w:rPr>
                            <w:rFonts w:ascii="Tahoma" w:hAnsi="Tahoma" w:cs="Tahoma"/>
                            <w:sz w:val="13"/>
                            <w:szCs w:val="14"/>
                          </w:rPr>
                        </w:pPr>
                        <w:r w:rsidRPr="00B0338E">
                          <w:rPr>
                            <w:rFonts w:ascii="Tahoma" w:hAnsi="Tahoma" w:cs="Tahoma"/>
                            <w:sz w:val="13"/>
                            <w:szCs w:val="14"/>
                          </w:rPr>
                          <w:t>L'adénosine triphosphate (ATP) est une molécule utilisée chez tous les organismes vivants. La mesure en RLU de la quantité de lumière émise par un échantillon prélevé (soit dans l’eau, soit sur les parois intérieures) permet donc de quantifier les micro-organismes présents dans l’eau ou dans le biofilm.</w:t>
                        </w:r>
                      </w:p>
                      <w:p w14:paraId="5CB3F130" w14:textId="77777777" w:rsidR="00B0338E" w:rsidRPr="00B0338E" w:rsidRDefault="00B0338E" w:rsidP="001A556D">
                        <w:pPr>
                          <w:ind w:left="2835" w:right="1221"/>
                          <w:jc w:val="both"/>
                          <w:rPr>
                            <w:rFonts w:ascii="Tahoma" w:hAnsi="Tahoma" w:cs="Tahoma"/>
                            <w:sz w:val="13"/>
                            <w:szCs w:val="14"/>
                          </w:rPr>
                        </w:pPr>
                        <w:r w:rsidRPr="00B0338E">
                          <w:rPr>
                            <w:rFonts w:ascii="Tahoma" w:hAnsi="Tahoma" w:cs="Tahoma"/>
                            <w:sz w:val="13"/>
                            <w:szCs w:val="14"/>
                          </w:rPr>
                          <w:t>Une mesure par ATP-métrie se pratique in-situ, et le résultat est accessible en 2 minutes. Cette souplesse d’utilisation, alliée à la fiabilité des résultats, permet de piloter en temps réel les injections de produits et leur efficacité. La quantité de produit injectée n’est donc pas dictée par une valeur générique mais par le besoin réel.</w:t>
                        </w:r>
                      </w:p>
                      <w:p w14:paraId="7E38B50C" w14:textId="77777777" w:rsidR="00B0338E" w:rsidRPr="00B0338E" w:rsidRDefault="00B0338E" w:rsidP="001A556D">
                        <w:pPr>
                          <w:ind w:left="2835" w:right="1221"/>
                          <w:jc w:val="both"/>
                          <w:rPr>
                            <w:rFonts w:ascii="Tahoma" w:hAnsi="Tahoma" w:cs="Tahoma"/>
                            <w:sz w:val="13"/>
                            <w:szCs w:val="14"/>
                          </w:rPr>
                        </w:pPr>
                      </w:p>
                      <w:p w14:paraId="0B0AA5AC" w14:textId="77777777" w:rsidR="00B0338E" w:rsidRPr="00B0338E" w:rsidRDefault="00B0338E" w:rsidP="001A556D">
                        <w:pPr>
                          <w:ind w:left="2835" w:right="1221"/>
                          <w:jc w:val="both"/>
                          <w:rPr>
                            <w:rFonts w:ascii="Tahoma" w:hAnsi="Tahoma" w:cs="Tahoma"/>
                            <w:sz w:val="13"/>
                            <w:szCs w:val="14"/>
                          </w:rPr>
                        </w:pPr>
                      </w:p>
                    </w:txbxContent>
                  </v:textbox>
                </v:shape>
                <v:shape id="Image_x0020_13" o:spid="_x0000_s1028" type="#_x0000_t75" style="position:absolute;left:276726;width:795020;height:1097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x&#10;agPBAAAA2wAAAA8AAABkcnMvZG93bnJldi54bWxET01rwkAQvRf8D8sIXopurGhLdBUpVHK0xnqe&#10;ZsckmJ0Nu1uN/nq3IHibx/ucxaozjTiT87VlBeNRAoK4sLrmUsE+/xp+gPABWWNjmRRcycNq2XtZ&#10;YKrthb/pvAuliCHsU1RQhdCmUvqiIoN+ZFviyB2tMxgidKXUDi8x3DTyLUlm0mDNsaHClj4rKk67&#10;P6MgP7xO8Mds2tzIZntz2e/0mL0rNeh36zmIQF14ih/uTMf5E/j/JR4gl3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JxagPBAAAA2wAAAA8AAAAAAAAAAAAAAAAAnAIAAGRy&#10;cy9kb3ducmV2LnhtbFBLBQYAAAAABAAEAPcAAACKAwAAAAA=&#10;">
                  <v:imagedata r:id="rId13" o:title="" chromakey="white"/>
                  <v:path arrowok="t"/>
                </v:shape>
                <v:shape id="Image_x0020_8" o:spid="_x0000_s1029" type="#_x0000_t75" style="position:absolute;left:938463;top:192506;width:487045;height:8737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sm&#10;b7DDAAAA2gAAAA8AAABkcnMvZG93bnJldi54bWxET01rwkAQvQv+h2UEb7qJ2CJpNtJaBHuwUGOh&#10;xzE7TdJmZ9PsqtFf7x4KHh/vO132phEn6lxtWUE8jUAQF1bXXCrY5+vJAoTzyBoby6TgQg6W2XCQ&#10;YqLtmT/otPOlCCHsElRQed8mUrqiIoNualviwH3bzqAPsCul7vAcwk0jZ1H0KA3WHBoqbGlVUfG7&#10;OxoFb1/8+vIQx/iZ/+Xzn+v88L5dHJQaj/rnJxCeen8X/7s3WkHYGq6EGyC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yZvsMMAAADaAAAADwAAAAAAAAAAAAAAAACcAgAA&#10;ZHJzL2Rvd25yZXYueG1sUEsFBgAAAAAEAAQA9wAAAIwDAAAAAA==&#10;">
                  <v:imagedata r:id="rId14" o:title=""/>
                  <v:path arrowok="t"/>
                </v:shape>
                <w10:wrap type="through"/>
              </v:group>
            </w:pict>
          </mc:Fallback>
        </mc:AlternateContent>
      </w:r>
      <w:r w:rsidR="00B0338E" w:rsidRPr="00951BBC">
        <w:rPr>
          <w:rFonts w:ascii="Sereno Light" w:hAnsi="Sereno Light" w:cs="Tahoma"/>
          <w:b/>
          <w:color w:val="4472C4" w:themeColor="accent5"/>
          <w:sz w:val="16"/>
          <w:szCs w:val="18"/>
          <w:shd w:val="clear" w:color="auto" w:fill="FFFFFF"/>
        </w:rPr>
        <w:t>Pilotage de la prestation par mesures d’ATP-Métrie</w:t>
      </w:r>
    </w:p>
    <w:p w14:paraId="06A44E54" w14:textId="2B9D8179" w:rsidR="00B0338E" w:rsidRPr="00951BBC" w:rsidRDefault="00BA5749" w:rsidP="00FD145D">
      <w:pPr>
        <w:ind w:left="2835" w:hanging="1134"/>
        <w:rPr>
          <w:rFonts w:ascii="Sereno Light" w:hAnsi="Sereno Light" w:cs="Tahoma"/>
          <w:b/>
          <w:color w:val="1F4E79" w:themeColor="accent1" w:themeShade="80"/>
          <w:sz w:val="40"/>
          <w:szCs w:val="18"/>
          <w:shd w:val="clear" w:color="auto" w:fill="FFFFFF"/>
        </w:rPr>
      </w:pPr>
      <w:r w:rsidRPr="00951BBC">
        <w:rPr>
          <w:rFonts w:ascii="Sereno Light" w:hAnsi="Sereno Light" w:cs="Tahoma"/>
          <w:b/>
          <w:noProof/>
          <w:color w:val="00B050"/>
          <w:sz w:val="28"/>
          <w:szCs w:val="18"/>
          <w:shd w:val="clear" w:color="auto" w:fill="FFFFFF"/>
          <w:lang w:eastAsia="fr-FR"/>
        </w:rPr>
        <w:lastRenderedPageBreak/>
        <w:drawing>
          <wp:anchor distT="0" distB="0" distL="114300" distR="114300" simplePos="0" relativeHeight="251720191" behindDoc="0" locked="0" layoutInCell="1" allowOverlap="1" wp14:anchorId="5828F3E5" wp14:editId="54E3784A">
            <wp:simplePos x="0" y="0"/>
            <wp:positionH relativeFrom="column">
              <wp:posOffset>-1651000</wp:posOffset>
            </wp:positionH>
            <wp:positionV relativeFrom="paragraph">
              <wp:posOffset>441191</wp:posOffset>
            </wp:positionV>
            <wp:extent cx="2421890" cy="170942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421890" cy="1709420"/>
                    </a:xfrm>
                    <a:prstGeom prst="round2Diag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12952D" w14:textId="5ECE2A2C" w:rsidR="00600098" w:rsidRPr="00951BBC" w:rsidRDefault="00600098" w:rsidP="00FD145D">
      <w:pPr>
        <w:ind w:left="2835" w:hanging="1134"/>
        <w:rPr>
          <w:rFonts w:ascii="Sereno Light" w:hAnsi="Sereno Light" w:cs="Tahoma"/>
          <w:b/>
          <w:color w:val="1F4E79" w:themeColor="accent1" w:themeShade="80"/>
          <w:sz w:val="40"/>
          <w:szCs w:val="18"/>
          <w:shd w:val="clear" w:color="auto" w:fill="FFFFFF"/>
        </w:rPr>
      </w:pPr>
      <w:r w:rsidRPr="00951BBC">
        <w:rPr>
          <w:rFonts w:ascii="Sereno Light" w:hAnsi="Sereno Light" w:cs="Tahoma"/>
          <w:b/>
          <w:color w:val="1F4E79" w:themeColor="accent1" w:themeShade="80"/>
          <w:sz w:val="40"/>
          <w:szCs w:val="18"/>
          <w:shd w:val="clear" w:color="auto" w:fill="FFFFFF"/>
        </w:rPr>
        <w:t>Rénovations</w:t>
      </w:r>
    </w:p>
    <w:p w14:paraId="04F18B2F" w14:textId="2618D2E9" w:rsidR="00600098" w:rsidRPr="00951BBC" w:rsidRDefault="00600098" w:rsidP="00675337">
      <w:pPr>
        <w:pStyle w:val="Pardeliste"/>
        <w:numPr>
          <w:ilvl w:val="0"/>
          <w:numId w:val="18"/>
        </w:numPr>
        <w:ind w:left="1985"/>
        <w:rPr>
          <w:rFonts w:ascii="Sereno Light" w:hAnsi="Sereno Light" w:cs="Tahoma"/>
          <w:b/>
          <w:color w:val="1F4E79" w:themeColor="accent1" w:themeShade="80"/>
          <w:sz w:val="28"/>
          <w:szCs w:val="18"/>
          <w:shd w:val="clear" w:color="auto" w:fill="FFFFFF"/>
        </w:rPr>
      </w:pPr>
      <w:r w:rsidRPr="00951BBC">
        <w:rPr>
          <w:rFonts w:ascii="Sereno Light" w:hAnsi="Sereno Light" w:cs="Tahoma"/>
          <w:b/>
          <w:color w:val="1F4E79" w:themeColor="accent1" w:themeShade="80"/>
          <w:sz w:val="28"/>
          <w:szCs w:val="18"/>
          <w:shd w:val="clear" w:color="auto" w:fill="FFFFFF"/>
        </w:rPr>
        <w:t xml:space="preserve">Pérennisation des installations </w:t>
      </w:r>
    </w:p>
    <w:p w14:paraId="4B456AB2" w14:textId="6726F254" w:rsidR="008D5291" w:rsidRPr="00951BBC" w:rsidRDefault="00C11EEB" w:rsidP="00C11EEB">
      <w:pPr>
        <w:spacing w:after="120" w:line="240" w:lineRule="auto"/>
        <w:ind w:left="156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La corrosion dans une tour de refroidissement est le résultat d’une réaction entre l’eau, le fer et l’oxygène, trois paramètres présents dans les tours de refroidissement. La qualité de l’eau peut soit limiter, soit accélérer l’oxydation des structures.</w:t>
      </w:r>
    </w:p>
    <w:p w14:paraId="411AFD0A" w14:textId="06C6C96B" w:rsidR="00E10515" w:rsidRPr="00951BBC" w:rsidRDefault="00E10515" w:rsidP="00007040">
      <w:pPr>
        <w:ind w:left="2694"/>
        <w:rPr>
          <w:rFonts w:ascii="Sereno Light" w:hAnsi="Sereno Light" w:cs="Tahoma"/>
          <w:b/>
          <w:color w:val="1F4E79" w:themeColor="accent1" w:themeShade="80"/>
          <w:sz w:val="24"/>
          <w:szCs w:val="18"/>
          <w:shd w:val="clear" w:color="auto" w:fill="FFFFFF"/>
        </w:rPr>
      </w:pPr>
    </w:p>
    <w:p w14:paraId="436A4252" w14:textId="4C54EBD8" w:rsidR="0094280C" w:rsidRPr="00951BBC" w:rsidRDefault="0094280C" w:rsidP="00F06B86">
      <w:pPr>
        <w:ind w:left="1560"/>
        <w:jc w:val="right"/>
        <w:rPr>
          <w:rFonts w:ascii="Sereno Light" w:hAnsi="Sereno Light" w:cs="Tahoma"/>
          <w:b/>
          <w:color w:val="2E74B5" w:themeColor="accent1" w:themeShade="BF"/>
          <w:sz w:val="18"/>
          <w:szCs w:val="18"/>
          <w:shd w:val="clear" w:color="auto" w:fill="FFFFFF"/>
        </w:rPr>
      </w:pPr>
      <w:r w:rsidRPr="00951BBC">
        <w:rPr>
          <w:rFonts w:ascii="Sereno Light" w:hAnsi="Sereno Light" w:cs="Tahoma"/>
          <w:b/>
          <w:color w:val="2E74B5" w:themeColor="accent1" w:themeShade="BF"/>
          <w:sz w:val="18"/>
          <w:szCs w:val="18"/>
          <w:shd w:val="clear" w:color="auto" w:fill="FFFFFF"/>
        </w:rPr>
        <w:t xml:space="preserve">… actions à entreprendre pour </w:t>
      </w:r>
      <w:r w:rsidR="00FD145D" w:rsidRPr="00951BBC">
        <w:rPr>
          <w:rFonts w:ascii="Sereno Light" w:hAnsi="Sereno Light" w:cs="Tahoma"/>
          <w:b/>
          <w:color w:val="2E74B5" w:themeColor="accent1" w:themeShade="BF"/>
          <w:sz w:val="18"/>
          <w:szCs w:val="18"/>
          <w:shd w:val="clear" w:color="auto" w:fill="FFFFFF"/>
        </w:rPr>
        <w:t>retrouver</w:t>
      </w:r>
      <w:r w:rsidR="00F06B86" w:rsidRPr="00951BBC">
        <w:rPr>
          <w:rFonts w:ascii="Sereno Light" w:hAnsi="Sereno Light" w:cs="Tahoma"/>
          <w:b/>
          <w:color w:val="2E74B5" w:themeColor="accent1" w:themeShade="BF"/>
          <w:sz w:val="18"/>
          <w:szCs w:val="18"/>
          <w:shd w:val="clear" w:color="auto" w:fill="FFFFFF"/>
        </w:rPr>
        <w:t xml:space="preserve"> </w:t>
      </w:r>
      <w:r w:rsidR="00FD145D" w:rsidRPr="00951BBC">
        <w:rPr>
          <w:rFonts w:ascii="Sereno Light" w:hAnsi="Sereno Light" w:cs="Tahoma"/>
          <w:b/>
          <w:color w:val="2E74B5" w:themeColor="accent1" w:themeShade="BF"/>
          <w:sz w:val="18"/>
          <w:szCs w:val="18"/>
          <w:shd w:val="clear" w:color="auto" w:fill="FFFFFF"/>
        </w:rPr>
        <w:t>une</w:t>
      </w:r>
      <w:r w:rsidRPr="00951BBC">
        <w:rPr>
          <w:rFonts w:ascii="Sereno Light" w:hAnsi="Sereno Light" w:cs="Tahoma"/>
          <w:b/>
          <w:color w:val="2E74B5" w:themeColor="accent1" w:themeShade="BF"/>
          <w:sz w:val="18"/>
          <w:szCs w:val="18"/>
          <w:shd w:val="clear" w:color="auto" w:fill="FFFFFF"/>
        </w:rPr>
        <w:t xml:space="preserve"> qualité </w:t>
      </w:r>
      <w:r w:rsidR="00FD145D" w:rsidRPr="00951BBC">
        <w:rPr>
          <w:rFonts w:ascii="Sereno Light" w:hAnsi="Sereno Light" w:cs="Tahoma"/>
          <w:b/>
          <w:color w:val="2E74B5" w:themeColor="accent1" w:themeShade="BF"/>
          <w:sz w:val="18"/>
          <w:szCs w:val="18"/>
          <w:shd w:val="clear" w:color="auto" w:fill="FFFFFF"/>
        </w:rPr>
        <w:t xml:space="preserve">saine </w:t>
      </w:r>
      <w:r w:rsidRPr="00951BBC">
        <w:rPr>
          <w:rFonts w:ascii="Sereno Light" w:hAnsi="Sereno Light" w:cs="Tahoma"/>
          <w:b/>
          <w:color w:val="2E74B5" w:themeColor="accent1" w:themeShade="BF"/>
          <w:sz w:val="18"/>
          <w:szCs w:val="18"/>
          <w:shd w:val="clear" w:color="auto" w:fill="FFFFFF"/>
        </w:rPr>
        <w:t>de</w:t>
      </w:r>
      <w:r w:rsidR="00FD145D" w:rsidRPr="00951BBC">
        <w:rPr>
          <w:rFonts w:ascii="Sereno Light" w:hAnsi="Sereno Light" w:cs="Tahoma"/>
          <w:b/>
          <w:color w:val="2E74B5" w:themeColor="accent1" w:themeShade="BF"/>
          <w:sz w:val="18"/>
          <w:szCs w:val="18"/>
          <w:shd w:val="clear" w:color="auto" w:fill="FFFFFF"/>
        </w:rPr>
        <w:t>s</w:t>
      </w:r>
      <w:r w:rsidRPr="00951BBC">
        <w:rPr>
          <w:rFonts w:ascii="Sereno Light" w:hAnsi="Sereno Light" w:cs="Tahoma"/>
          <w:b/>
          <w:color w:val="2E74B5" w:themeColor="accent1" w:themeShade="BF"/>
          <w:sz w:val="18"/>
          <w:szCs w:val="18"/>
          <w:shd w:val="clear" w:color="auto" w:fill="FFFFFF"/>
        </w:rPr>
        <w:t xml:space="preserve"> </w:t>
      </w:r>
      <w:r w:rsidR="00FD145D" w:rsidRPr="00951BBC">
        <w:rPr>
          <w:rFonts w:ascii="Sereno Light" w:hAnsi="Sereno Light" w:cs="Tahoma"/>
          <w:b/>
          <w:color w:val="2E74B5" w:themeColor="accent1" w:themeShade="BF"/>
          <w:sz w:val="18"/>
          <w:szCs w:val="18"/>
          <w:shd w:val="clear" w:color="auto" w:fill="FFFFFF"/>
        </w:rPr>
        <w:t>Structures</w:t>
      </w:r>
    </w:p>
    <w:p w14:paraId="5E7F2DE3" w14:textId="70E8A923" w:rsidR="0094280C" w:rsidRPr="00951BBC" w:rsidRDefault="00FF75E6" w:rsidP="00007040">
      <w:pPr>
        <w:ind w:left="2694"/>
        <w:rPr>
          <w:rFonts w:ascii="Sereno Light" w:hAnsi="Sereno Light" w:cs="Tahoma"/>
          <w:b/>
          <w:color w:val="1F4E79" w:themeColor="accent1" w:themeShade="80"/>
          <w:sz w:val="24"/>
          <w:szCs w:val="18"/>
          <w:shd w:val="clear" w:color="auto" w:fill="FFFFFF"/>
        </w:rPr>
      </w:pPr>
      <w:r w:rsidRPr="00951BBC">
        <w:rPr>
          <w:rFonts w:ascii="Sereno Light" w:hAnsi="Sereno Light" w:cs="Tahoma"/>
          <w:b/>
          <w:noProof/>
          <w:color w:val="252525"/>
          <w:sz w:val="16"/>
          <w:szCs w:val="18"/>
          <w:shd w:val="clear" w:color="auto" w:fill="FFFFFF"/>
          <w:lang w:eastAsia="fr-FR"/>
        </w:rPr>
        <w:drawing>
          <wp:anchor distT="0" distB="0" distL="114300" distR="114300" simplePos="0" relativeHeight="251719167" behindDoc="0" locked="0" layoutInCell="1" allowOverlap="1" wp14:anchorId="324EAA42" wp14:editId="4EE8D7BC">
            <wp:simplePos x="0" y="0"/>
            <wp:positionH relativeFrom="column">
              <wp:posOffset>-972185</wp:posOffset>
            </wp:positionH>
            <wp:positionV relativeFrom="paragraph">
              <wp:posOffset>216535</wp:posOffset>
            </wp:positionV>
            <wp:extent cx="1709692" cy="1793677"/>
            <wp:effectExtent l="8890" t="0" r="127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8600" r="19910"/>
                    <a:stretch/>
                  </pic:blipFill>
                  <pic:spPr bwMode="auto">
                    <a:xfrm rot="5400000">
                      <a:off x="0" y="0"/>
                      <a:ext cx="1709692" cy="1793677"/>
                    </a:xfrm>
                    <a:prstGeom prst="round1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103F19" w14:textId="03CBD58B" w:rsidR="004E2D4C" w:rsidRPr="00951BBC" w:rsidRDefault="004E2D4C" w:rsidP="00FD145D">
      <w:pPr>
        <w:pStyle w:val="Pardeliste"/>
        <w:numPr>
          <w:ilvl w:val="0"/>
          <w:numId w:val="15"/>
        </w:numPr>
        <w:spacing w:after="0" w:line="240" w:lineRule="auto"/>
        <w:ind w:hanging="295"/>
        <w:jc w:val="both"/>
        <w:rPr>
          <w:rFonts w:ascii="Sereno Light" w:hAnsi="Sereno Light" w:cs="Tahoma"/>
          <w:color w:val="252525"/>
          <w:sz w:val="16"/>
          <w:szCs w:val="18"/>
          <w:shd w:val="clear" w:color="auto" w:fill="FFFFFF"/>
        </w:rPr>
      </w:pPr>
      <w:r w:rsidRPr="00951BBC">
        <w:rPr>
          <w:rFonts w:ascii="Sereno Light" w:hAnsi="Sereno Light" w:cs="Tahoma"/>
          <w:b/>
          <w:color w:val="252525"/>
          <w:sz w:val="16"/>
          <w:szCs w:val="18"/>
          <w:shd w:val="clear" w:color="auto" w:fill="FFFFFF"/>
        </w:rPr>
        <w:t xml:space="preserve">Rénovation des </w:t>
      </w:r>
      <w:r w:rsidR="00247A5C" w:rsidRPr="00951BBC">
        <w:rPr>
          <w:rFonts w:ascii="Sereno Light" w:hAnsi="Sereno Light" w:cs="Tahoma"/>
          <w:b/>
          <w:color w:val="252525"/>
          <w:sz w:val="16"/>
          <w:szCs w:val="18"/>
          <w:shd w:val="clear" w:color="auto" w:fill="FFFFFF"/>
        </w:rPr>
        <w:t>surfaces</w:t>
      </w:r>
      <w:r w:rsidRPr="00951BBC">
        <w:rPr>
          <w:rFonts w:ascii="Sereno Light" w:hAnsi="Sereno Light" w:cs="Tahoma"/>
          <w:color w:val="252525"/>
          <w:sz w:val="16"/>
          <w:szCs w:val="18"/>
          <w:shd w:val="clear" w:color="auto" w:fill="FFFFFF"/>
        </w:rPr>
        <w:t xml:space="preserve"> </w:t>
      </w:r>
      <w:r w:rsidR="00FF75E6">
        <w:rPr>
          <w:rFonts w:ascii="Sereno Light" w:hAnsi="Sereno Light" w:cs="Tahoma"/>
          <w:b/>
          <w:color w:val="252525"/>
          <w:sz w:val="16"/>
          <w:szCs w:val="18"/>
          <w:shd w:val="clear" w:color="auto" w:fill="FFFFFF"/>
        </w:rPr>
        <w:t xml:space="preserve">par application du revêtement exclusif </w:t>
      </w:r>
      <w:r w:rsidR="00FF75E6" w:rsidRPr="00FF75E6">
        <w:rPr>
          <w:rFonts w:ascii="Sereno Light" w:hAnsi="Sereno Light" w:cs="Tahoma"/>
          <w:b/>
          <w:color w:val="4472C4" w:themeColor="accent5"/>
          <w:sz w:val="16"/>
          <w:szCs w:val="18"/>
          <w:shd w:val="clear" w:color="auto" w:fill="FFFFFF"/>
          <w14:shadow w14:blurRad="50800" w14:dist="76200" w14:dir="5400000" w14:sx="100000" w14:sy="100000" w14:kx="0" w14:ky="0" w14:algn="t">
            <w14:srgbClr w14:val="000000">
              <w14:alpha w14:val="60000"/>
            </w14:srgbClr>
          </w14:shadow>
        </w:rPr>
        <w:t>SanyCoating</w:t>
      </w:r>
      <w:r w:rsidR="00FF75E6" w:rsidRPr="00FF75E6">
        <w:rPr>
          <w:rFonts w:ascii="Verdana" w:hAnsi="Verdana" w:cs="Tahoma"/>
          <w:b/>
          <w:color w:val="4472C4" w:themeColor="accent5"/>
          <w:sz w:val="16"/>
          <w:szCs w:val="18"/>
          <w:shd w:val="clear" w:color="auto" w:fill="FFFFFF"/>
          <w14:shadow w14:blurRad="50800" w14:dist="76200" w14:dir="5400000" w14:sx="100000" w14:sy="100000" w14:kx="0" w14:ky="0" w14:algn="t">
            <w14:srgbClr w14:val="000000">
              <w14:alpha w14:val="60000"/>
            </w14:srgbClr>
          </w14:shadow>
        </w:rPr>
        <w:t>®</w:t>
      </w:r>
      <w:r w:rsidR="00FF75E6" w:rsidRPr="00FF75E6">
        <w:rPr>
          <w:rFonts w:ascii="Sereno Light" w:hAnsi="Sereno Light" w:cs="Tahoma"/>
          <w:b/>
          <w:color w:val="4472C4" w:themeColor="accent5"/>
          <w:sz w:val="16"/>
          <w:szCs w:val="18"/>
          <w:shd w:val="clear" w:color="auto" w:fill="FFFFFF"/>
          <w14:shadow w14:blurRad="50800" w14:dist="76200" w14:dir="5400000" w14:sx="100000" w14:sy="100000" w14:kx="0" w14:ky="0" w14:algn="t">
            <w14:srgbClr w14:val="000000">
              <w14:alpha w14:val="60000"/>
            </w14:srgbClr>
          </w14:shadow>
        </w:rPr>
        <w:t xml:space="preserve"> IPA300</w:t>
      </w:r>
      <w:r w:rsidR="00FF75E6">
        <w:rPr>
          <w:rFonts w:ascii="Sereno Light" w:hAnsi="Sereno Light" w:cs="Tahoma"/>
          <w:b/>
          <w:color w:val="44546A" w:themeColor="text2"/>
          <w:sz w:val="16"/>
          <w:szCs w:val="18"/>
          <w:shd w:val="clear" w:color="auto" w:fill="FFFFFF"/>
          <w14:shadow w14:blurRad="50800" w14:dist="76200" w14:dir="5400000" w14:sx="100000" w14:sy="100000" w14:kx="0" w14:ky="0" w14:algn="t">
            <w14:srgbClr w14:val="000000">
              <w14:alpha w14:val="60000"/>
            </w14:srgbClr>
          </w14:shadow>
        </w:rPr>
        <w:t xml:space="preserve">, </w:t>
      </w:r>
      <w:r w:rsidR="00FF75E6">
        <w:rPr>
          <w:rFonts w:ascii="Sereno Light" w:hAnsi="Sereno Light" w:cs="Tahoma"/>
          <w:color w:val="252525"/>
          <w:sz w:val="16"/>
          <w:szCs w:val="18"/>
          <w:shd w:val="clear" w:color="auto" w:fill="FFFFFF"/>
        </w:rPr>
        <w:t>souple, résistant</w:t>
      </w:r>
      <w:r w:rsidR="00E33D3A" w:rsidRPr="00951BBC">
        <w:rPr>
          <w:rFonts w:ascii="Sereno Light" w:hAnsi="Sereno Light" w:cs="Tahoma"/>
          <w:color w:val="252525"/>
          <w:sz w:val="16"/>
          <w:szCs w:val="18"/>
          <w:shd w:val="clear" w:color="auto" w:fill="FFFFFF"/>
        </w:rPr>
        <w:t xml:space="preserve"> aux produits de traitement d’eau, </w:t>
      </w:r>
      <w:r w:rsidR="00C11EEB" w:rsidRPr="00951BBC">
        <w:rPr>
          <w:rFonts w:ascii="Sereno Light" w:hAnsi="Sereno Light" w:cs="Tahoma"/>
          <w:color w:val="252525"/>
          <w:sz w:val="16"/>
          <w:szCs w:val="18"/>
          <w:shd w:val="clear" w:color="auto" w:fill="FFFFFF"/>
        </w:rPr>
        <w:t xml:space="preserve">spécifiquement </w:t>
      </w:r>
      <w:r w:rsidR="00E33D3A" w:rsidRPr="00951BBC">
        <w:rPr>
          <w:rFonts w:ascii="Sereno Light" w:hAnsi="Sereno Light" w:cs="Tahoma"/>
          <w:color w:val="252525"/>
          <w:sz w:val="16"/>
          <w:szCs w:val="18"/>
          <w:shd w:val="clear" w:color="auto" w:fill="FFFFFF"/>
        </w:rPr>
        <w:t>sélectionnés pour résister aux contraintes mécaniques et vibratoires des tours de refroidissement.</w:t>
      </w:r>
    </w:p>
    <w:p w14:paraId="1A516F8F" w14:textId="215A713D" w:rsidR="004E2D4C" w:rsidRPr="00951BBC" w:rsidRDefault="004E2D4C" w:rsidP="004E2D4C">
      <w:pPr>
        <w:spacing w:after="0" w:line="240" w:lineRule="auto"/>
        <w:ind w:left="1985"/>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L’exécution de cette solution peut être appliquée sur une partie ou l’intégralité des structures intérieures, selon les besoins, ce qui en fait une prestation modulaire à souhait.</w:t>
      </w:r>
    </w:p>
    <w:p w14:paraId="413193BF" w14:textId="3A396317" w:rsidR="004E2D4C" w:rsidRPr="00951BBC" w:rsidRDefault="004E2D4C" w:rsidP="004E2D4C">
      <w:pPr>
        <w:spacing w:after="0" w:line="240" w:lineRule="auto"/>
        <w:ind w:left="1985"/>
        <w:jc w:val="both"/>
        <w:rPr>
          <w:rFonts w:ascii="Sereno Light" w:hAnsi="Sereno Light" w:cs="Tahoma"/>
          <w:color w:val="252525"/>
          <w:sz w:val="16"/>
          <w:szCs w:val="18"/>
          <w:shd w:val="clear" w:color="auto" w:fill="FFFFFF"/>
        </w:rPr>
      </w:pPr>
      <w:bookmarkStart w:id="0" w:name="_GoBack"/>
      <w:bookmarkEnd w:id="0"/>
    </w:p>
    <w:p w14:paraId="25FDD537" w14:textId="37AE96D1" w:rsidR="00247A5C" w:rsidRPr="00951BBC" w:rsidRDefault="00247A5C" w:rsidP="00FD145D">
      <w:pPr>
        <w:pStyle w:val="Pardeliste"/>
        <w:numPr>
          <w:ilvl w:val="0"/>
          <w:numId w:val="15"/>
        </w:numPr>
        <w:spacing w:after="0" w:line="240" w:lineRule="auto"/>
        <w:ind w:hanging="295"/>
        <w:jc w:val="both"/>
        <w:rPr>
          <w:rFonts w:ascii="Sereno Light" w:hAnsi="Sereno Light" w:cs="Tahoma"/>
          <w:b/>
          <w:color w:val="252525"/>
          <w:sz w:val="16"/>
          <w:szCs w:val="18"/>
          <w:shd w:val="clear" w:color="auto" w:fill="FFFFFF"/>
        </w:rPr>
      </w:pPr>
      <w:r w:rsidRPr="00951BBC">
        <w:rPr>
          <w:rFonts w:ascii="Sereno Light" w:hAnsi="Sereno Light" w:cs="Tahoma"/>
          <w:b/>
          <w:color w:val="252525"/>
          <w:sz w:val="16"/>
          <w:szCs w:val="18"/>
          <w:shd w:val="clear" w:color="auto" w:fill="FFFFFF"/>
        </w:rPr>
        <w:t xml:space="preserve">Réfection de parois </w:t>
      </w:r>
      <w:r w:rsidRPr="00951BBC">
        <w:rPr>
          <w:rFonts w:ascii="Sereno Light" w:hAnsi="Sereno Light" w:cs="Tahoma"/>
          <w:color w:val="252525"/>
          <w:sz w:val="16"/>
          <w:szCs w:val="18"/>
          <w:shd w:val="clear" w:color="auto" w:fill="FFFFFF"/>
        </w:rPr>
        <w:t>en pièces de tôleries sur mesure</w:t>
      </w:r>
    </w:p>
    <w:p w14:paraId="0E4BDEEE" w14:textId="332337E7" w:rsidR="00247A5C" w:rsidRPr="00951BBC" w:rsidRDefault="00247A5C" w:rsidP="00E33D3A">
      <w:pPr>
        <w:rPr>
          <w:rFonts w:ascii="Sereno Light" w:hAnsi="Sereno Light" w:cs="Tahoma"/>
          <w:b/>
          <w:color w:val="252525"/>
          <w:sz w:val="16"/>
          <w:szCs w:val="18"/>
          <w:shd w:val="clear" w:color="auto" w:fill="FFFFFF"/>
        </w:rPr>
      </w:pPr>
    </w:p>
    <w:p w14:paraId="0FB408CF" w14:textId="288C5E5B" w:rsidR="00247A5C" w:rsidRPr="00951BBC" w:rsidRDefault="00247A5C" w:rsidP="00FD145D">
      <w:pPr>
        <w:pStyle w:val="Pardeliste"/>
        <w:numPr>
          <w:ilvl w:val="0"/>
          <w:numId w:val="15"/>
        </w:numPr>
        <w:spacing w:after="0" w:line="240" w:lineRule="auto"/>
        <w:ind w:hanging="295"/>
        <w:jc w:val="both"/>
        <w:rPr>
          <w:rFonts w:ascii="Sereno Light" w:hAnsi="Sereno Light" w:cs="Tahoma"/>
          <w:b/>
          <w:color w:val="252525"/>
          <w:sz w:val="16"/>
          <w:szCs w:val="18"/>
          <w:shd w:val="clear" w:color="auto" w:fill="FFFFFF"/>
        </w:rPr>
      </w:pPr>
      <w:r w:rsidRPr="00951BBC">
        <w:rPr>
          <w:rFonts w:ascii="Sereno Light" w:hAnsi="Sereno Light" w:cs="Tahoma"/>
          <w:b/>
          <w:color w:val="252525"/>
          <w:sz w:val="16"/>
          <w:szCs w:val="18"/>
          <w:shd w:val="clear" w:color="auto" w:fill="FFFFFF"/>
        </w:rPr>
        <w:t>Remplacement de composants</w:t>
      </w:r>
    </w:p>
    <w:p w14:paraId="08C2B775" w14:textId="77777777" w:rsidR="004E2D4C" w:rsidRPr="00951BBC" w:rsidRDefault="00247A5C" w:rsidP="004E2D4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Ventilation</w:t>
      </w:r>
    </w:p>
    <w:p w14:paraId="3104B735" w14:textId="651FC196" w:rsidR="00247A5C" w:rsidRPr="00951BBC" w:rsidRDefault="00247A5C" w:rsidP="004E2D4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Moteurs (Révision ou remplacement)</w:t>
      </w:r>
      <w:r w:rsidR="00BA5749" w:rsidRPr="00951BBC">
        <w:rPr>
          <w:rFonts w:ascii="Sereno Light" w:hAnsi="Sereno Light"/>
          <w:noProof/>
          <w:lang w:eastAsia="fr-FR"/>
        </w:rPr>
        <w:t xml:space="preserve"> </w:t>
      </w:r>
    </w:p>
    <w:p w14:paraId="27E67819" w14:textId="3EAC110A" w:rsidR="00247A5C" w:rsidRPr="00951BBC" w:rsidRDefault="00E33D3A" w:rsidP="004E2D4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Pare-gouttes</w:t>
      </w:r>
    </w:p>
    <w:p w14:paraId="6B25F231" w14:textId="06FCC824" w:rsidR="00E33D3A" w:rsidRPr="00951BBC" w:rsidRDefault="00E33D3A" w:rsidP="004E2D4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Packing</w:t>
      </w:r>
    </w:p>
    <w:p w14:paraId="25B177AC" w14:textId="54E397DC" w:rsidR="00E33D3A" w:rsidRPr="00951BBC" w:rsidRDefault="00E33D3A" w:rsidP="004E2D4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Pulvérisation</w:t>
      </w:r>
    </w:p>
    <w:p w14:paraId="2A96BE28" w14:textId="561E3300" w:rsidR="00E33D3A" w:rsidRPr="00951BBC" w:rsidRDefault="00E33D3A" w:rsidP="004E2D4C">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Tout autre organe constitutif</w:t>
      </w:r>
    </w:p>
    <w:p w14:paraId="4F9A1738" w14:textId="76D651DF" w:rsidR="00BC4551" w:rsidRPr="00951BBC" w:rsidRDefault="00BC4551" w:rsidP="004E2D4C">
      <w:pPr>
        <w:ind w:left="1276"/>
        <w:rPr>
          <w:rFonts w:ascii="Sereno Light" w:hAnsi="Sereno Light" w:cs="Tahoma"/>
          <w:b/>
          <w:color w:val="00B050"/>
          <w:sz w:val="28"/>
          <w:szCs w:val="18"/>
          <w:shd w:val="clear" w:color="auto" w:fill="FFFFFF"/>
        </w:rPr>
      </w:pPr>
    </w:p>
    <w:p w14:paraId="5DB1278B" w14:textId="77777777" w:rsidR="00FB5001" w:rsidRPr="00951BBC" w:rsidRDefault="00FB5001" w:rsidP="004E2D4C">
      <w:pPr>
        <w:ind w:left="1276"/>
        <w:rPr>
          <w:rFonts w:ascii="Sereno Light" w:hAnsi="Sereno Light" w:cs="Tahoma"/>
          <w:b/>
          <w:color w:val="00B050"/>
          <w:sz w:val="28"/>
          <w:szCs w:val="18"/>
          <w:shd w:val="clear" w:color="auto" w:fill="FFFFFF"/>
        </w:rPr>
      </w:pPr>
    </w:p>
    <w:p w14:paraId="6579ABC3" w14:textId="170FD1C6" w:rsidR="00FD145D" w:rsidRPr="00951BBC" w:rsidRDefault="00FB5001" w:rsidP="004E2D4C">
      <w:pPr>
        <w:ind w:left="1276"/>
        <w:rPr>
          <w:rFonts w:ascii="Sereno Light" w:hAnsi="Sereno Light" w:cs="Tahoma"/>
          <w:b/>
          <w:color w:val="00B050"/>
          <w:sz w:val="28"/>
          <w:szCs w:val="18"/>
          <w:shd w:val="clear" w:color="auto" w:fill="FFFFFF"/>
        </w:rPr>
      </w:pPr>
      <w:r w:rsidRPr="00951BBC">
        <w:rPr>
          <w:rFonts w:ascii="Sereno Light" w:hAnsi="Sereno Light" w:cs="Tahoma"/>
          <w:b/>
          <w:noProof/>
          <w:color w:val="808080" w:themeColor="background1" w:themeShade="80"/>
          <w:sz w:val="24"/>
          <w:lang w:eastAsia="fr-FR"/>
        </w:rPr>
        <w:drawing>
          <wp:anchor distT="0" distB="0" distL="114300" distR="114300" simplePos="0" relativeHeight="251723263" behindDoc="0" locked="0" layoutInCell="1" allowOverlap="1" wp14:anchorId="3C949699" wp14:editId="6BC51C78">
            <wp:simplePos x="0" y="0"/>
            <wp:positionH relativeFrom="column">
              <wp:posOffset>-737565</wp:posOffset>
            </wp:positionH>
            <wp:positionV relativeFrom="paragraph">
              <wp:posOffset>365488</wp:posOffset>
            </wp:positionV>
            <wp:extent cx="1033713" cy="1467485"/>
            <wp:effectExtent l="0" t="0" r="135255" b="13271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3713" cy="1467485"/>
                    </a:xfrm>
                    <a:prstGeom prst="rect">
                      <a:avLst/>
                    </a:prstGeom>
                    <a:effectLst>
                      <a:outerShdw blurRad="508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BF51AD" w14:textId="11F5903A" w:rsidR="00FD145D" w:rsidRPr="00951BBC" w:rsidRDefault="00FD145D" w:rsidP="00FD145D">
      <w:pPr>
        <w:ind w:left="1701"/>
        <w:rPr>
          <w:rFonts w:ascii="Sereno Light" w:hAnsi="Sereno Light" w:cs="Tahoma"/>
          <w:b/>
          <w:color w:val="1F4E79" w:themeColor="accent1" w:themeShade="80"/>
          <w:sz w:val="40"/>
          <w:szCs w:val="18"/>
          <w:shd w:val="clear" w:color="auto" w:fill="FFFFFF"/>
        </w:rPr>
      </w:pPr>
      <w:r w:rsidRPr="00951BBC">
        <w:rPr>
          <w:rFonts w:ascii="Sereno Light" w:hAnsi="Sereno Light" w:cs="Tahoma"/>
          <w:b/>
          <w:color w:val="1F4E79" w:themeColor="accent1" w:themeShade="80"/>
          <w:sz w:val="40"/>
          <w:szCs w:val="18"/>
          <w:shd w:val="clear" w:color="auto" w:fill="FFFFFF"/>
        </w:rPr>
        <w:t>AUDIT</w:t>
      </w:r>
    </w:p>
    <w:p w14:paraId="51AD1AA9" w14:textId="297D1E06" w:rsidR="00FD145D" w:rsidRPr="00951BBC" w:rsidRDefault="00FB5001" w:rsidP="00FD145D">
      <w:pPr>
        <w:pStyle w:val="Pardeliste"/>
        <w:numPr>
          <w:ilvl w:val="0"/>
          <w:numId w:val="18"/>
        </w:numPr>
        <w:ind w:left="2127"/>
        <w:rPr>
          <w:rFonts w:ascii="Sereno Light" w:hAnsi="Sereno Light" w:cs="Tahoma"/>
          <w:b/>
          <w:color w:val="1F4E79" w:themeColor="accent1" w:themeShade="80"/>
          <w:sz w:val="28"/>
          <w:szCs w:val="18"/>
          <w:shd w:val="clear" w:color="auto" w:fill="FFFFFF"/>
        </w:rPr>
      </w:pPr>
      <w:r w:rsidRPr="00951BBC">
        <w:rPr>
          <w:rFonts w:ascii="Sereno Light" w:hAnsi="Sereno Light" w:cs="Tahoma"/>
          <w:b/>
          <w:noProof/>
          <w:color w:val="808080" w:themeColor="background1" w:themeShade="80"/>
          <w:sz w:val="24"/>
          <w:lang w:eastAsia="fr-FR"/>
        </w:rPr>
        <w:drawing>
          <wp:anchor distT="0" distB="0" distL="114300" distR="114300" simplePos="0" relativeHeight="251721215" behindDoc="0" locked="0" layoutInCell="1" allowOverlap="1" wp14:anchorId="22F6DB4E" wp14:editId="16B1DCDC">
            <wp:simplePos x="0" y="0"/>
            <wp:positionH relativeFrom="column">
              <wp:posOffset>-521693</wp:posOffset>
            </wp:positionH>
            <wp:positionV relativeFrom="paragraph">
              <wp:posOffset>194764</wp:posOffset>
            </wp:positionV>
            <wp:extent cx="1037397" cy="1467485"/>
            <wp:effectExtent l="0" t="0" r="131445" b="132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7397" cy="1467485"/>
                    </a:xfrm>
                    <a:prstGeom prst="rect">
                      <a:avLst/>
                    </a:prstGeom>
                    <a:effectLst>
                      <a:outerShdw blurRad="508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2DD5" w:rsidRPr="00951BBC">
        <w:rPr>
          <w:rFonts w:ascii="Sereno Light" w:hAnsi="Sereno Light" w:cs="Tahoma"/>
          <w:b/>
          <w:color w:val="1F4E79" w:themeColor="accent1" w:themeShade="80"/>
          <w:sz w:val="28"/>
          <w:szCs w:val="18"/>
          <w:shd w:val="clear" w:color="auto" w:fill="FFFFFF"/>
        </w:rPr>
        <w:t>Inspections</w:t>
      </w:r>
    </w:p>
    <w:p w14:paraId="78E4A3CD" w14:textId="6F9F8C28" w:rsidR="00FD145D" w:rsidRPr="00951BBC" w:rsidRDefault="00652DD5" w:rsidP="00FD145D">
      <w:pPr>
        <w:pStyle w:val="Pardeliste"/>
        <w:numPr>
          <w:ilvl w:val="0"/>
          <w:numId w:val="18"/>
        </w:numPr>
        <w:ind w:left="2127"/>
        <w:rPr>
          <w:rFonts w:ascii="Sereno Light" w:hAnsi="Sereno Light" w:cs="Tahoma"/>
          <w:b/>
          <w:color w:val="1F4E79" w:themeColor="accent1" w:themeShade="80"/>
          <w:sz w:val="28"/>
          <w:szCs w:val="18"/>
          <w:shd w:val="clear" w:color="auto" w:fill="FFFFFF"/>
        </w:rPr>
      </w:pPr>
      <w:r w:rsidRPr="00951BBC">
        <w:rPr>
          <w:rFonts w:ascii="Sereno Light" w:hAnsi="Sereno Light" w:cs="Tahoma"/>
          <w:b/>
          <w:color w:val="1F4E79" w:themeColor="accent1" w:themeShade="80"/>
          <w:sz w:val="28"/>
          <w:szCs w:val="18"/>
          <w:shd w:val="clear" w:color="auto" w:fill="FFFFFF"/>
        </w:rPr>
        <w:t>Recommandations</w:t>
      </w:r>
    </w:p>
    <w:p w14:paraId="766CEA94" w14:textId="4F890F04" w:rsidR="00FD145D" w:rsidRPr="00951BBC" w:rsidRDefault="00652DD5" w:rsidP="00FD145D">
      <w:pPr>
        <w:pStyle w:val="Pardeliste"/>
        <w:numPr>
          <w:ilvl w:val="0"/>
          <w:numId w:val="18"/>
        </w:numPr>
        <w:ind w:left="2127"/>
        <w:rPr>
          <w:rFonts w:ascii="Sereno Light" w:hAnsi="Sereno Light" w:cs="Tahoma"/>
          <w:b/>
          <w:color w:val="1F4E79" w:themeColor="accent1" w:themeShade="80"/>
          <w:sz w:val="28"/>
          <w:szCs w:val="18"/>
          <w:shd w:val="clear" w:color="auto" w:fill="FFFFFF"/>
        </w:rPr>
      </w:pPr>
      <w:r w:rsidRPr="00951BBC">
        <w:rPr>
          <w:rFonts w:ascii="Sereno Light" w:hAnsi="Sereno Light" w:cs="Tahoma"/>
          <w:b/>
          <w:color w:val="1F4E79" w:themeColor="accent1" w:themeShade="80"/>
          <w:sz w:val="28"/>
          <w:szCs w:val="18"/>
          <w:shd w:val="clear" w:color="auto" w:fill="FFFFFF"/>
        </w:rPr>
        <w:t>Analyses</w:t>
      </w:r>
    </w:p>
    <w:p w14:paraId="4B701A63" w14:textId="3FF592D6" w:rsidR="00BA2040" w:rsidRPr="00951BBC" w:rsidRDefault="00FB5001" w:rsidP="00FD145D">
      <w:pPr>
        <w:pStyle w:val="Pardeliste"/>
        <w:numPr>
          <w:ilvl w:val="0"/>
          <w:numId w:val="18"/>
        </w:numPr>
        <w:ind w:left="2127"/>
        <w:rPr>
          <w:rFonts w:ascii="Sereno Light" w:hAnsi="Sereno Light" w:cs="Tahoma"/>
          <w:b/>
          <w:color w:val="1F4E79" w:themeColor="accent1" w:themeShade="80"/>
          <w:sz w:val="28"/>
          <w:szCs w:val="18"/>
          <w:shd w:val="clear" w:color="auto" w:fill="FFFFFF"/>
        </w:rPr>
      </w:pPr>
      <w:r w:rsidRPr="00951BBC">
        <w:rPr>
          <w:rFonts w:ascii="Sereno Light" w:hAnsi="Sereno Light" w:cs="Tahoma"/>
          <w:b/>
          <w:noProof/>
          <w:color w:val="808080" w:themeColor="background1" w:themeShade="80"/>
          <w:sz w:val="24"/>
          <w:lang w:eastAsia="fr-FR"/>
        </w:rPr>
        <w:drawing>
          <wp:anchor distT="0" distB="0" distL="114300" distR="114300" simplePos="0" relativeHeight="251720702" behindDoc="0" locked="0" layoutInCell="1" allowOverlap="1" wp14:anchorId="419704E5" wp14:editId="48E5F266">
            <wp:simplePos x="0" y="0"/>
            <wp:positionH relativeFrom="column">
              <wp:posOffset>-276316</wp:posOffset>
            </wp:positionH>
            <wp:positionV relativeFrom="paragraph">
              <wp:posOffset>169313</wp:posOffset>
            </wp:positionV>
            <wp:extent cx="1029970" cy="1464320"/>
            <wp:effectExtent l="0" t="0" r="138430" b="13589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29970" cy="1464320"/>
                    </a:xfrm>
                    <a:prstGeom prst="rect">
                      <a:avLst/>
                    </a:prstGeom>
                    <a:effectLst>
                      <a:outerShdw blurRad="508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2DD5" w:rsidRPr="00951BBC">
        <w:rPr>
          <w:rFonts w:ascii="Sereno Light" w:hAnsi="Sereno Light" w:cs="Tahoma"/>
          <w:b/>
          <w:color w:val="1F4E79" w:themeColor="accent1" w:themeShade="80"/>
          <w:sz w:val="28"/>
          <w:szCs w:val="18"/>
          <w:shd w:val="clear" w:color="auto" w:fill="FFFFFF"/>
        </w:rPr>
        <w:t>Rapports</w:t>
      </w:r>
    </w:p>
    <w:p w14:paraId="26B13417" w14:textId="77777777" w:rsidR="00FD145D" w:rsidRPr="00951BBC" w:rsidRDefault="00FD145D" w:rsidP="00FD145D">
      <w:pPr>
        <w:spacing w:after="0" w:line="240" w:lineRule="auto"/>
        <w:ind w:left="1701"/>
        <w:rPr>
          <w:rFonts w:ascii="Sereno Light" w:hAnsi="Sereno Light" w:cs="Tahoma"/>
          <w:color w:val="252525"/>
          <w:sz w:val="16"/>
          <w:szCs w:val="18"/>
          <w:shd w:val="clear" w:color="auto" w:fill="FFFFFF"/>
        </w:rPr>
      </w:pPr>
    </w:p>
    <w:p w14:paraId="77280DF3" w14:textId="724B3AF1" w:rsidR="00FD145D" w:rsidRPr="00951BBC" w:rsidRDefault="00FD145D" w:rsidP="00FD145D">
      <w:pPr>
        <w:spacing w:after="0" w:line="240" w:lineRule="auto"/>
        <w:ind w:left="1701"/>
        <w:rPr>
          <w:rFonts w:ascii="Sereno Light" w:hAnsi="Sereno Light" w:cs="Tahoma"/>
          <w:color w:val="252525"/>
          <w:sz w:val="16"/>
          <w:szCs w:val="18"/>
          <w:shd w:val="clear" w:color="auto" w:fill="FFFFFF"/>
        </w:rPr>
      </w:pPr>
    </w:p>
    <w:p w14:paraId="31943C10" w14:textId="77777777" w:rsidR="0015457F" w:rsidRPr="00951BBC" w:rsidRDefault="0015457F" w:rsidP="00FD145D">
      <w:pPr>
        <w:spacing w:after="0" w:line="240" w:lineRule="auto"/>
        <w:ind w:left="1701"/>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Dans un esprit d’accompagnement et d’expertise, il et possible de réaliser :</w:t>
      </w:r>
    </w:p>
    <w:p w14:paraId="13F08AF4" w14:textId="5CB51667" w:rsidR="0015457F" w:rsidRPr="00951BBC" w:rsidRDefault="0015457F" w:rsidP="0015457F">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U</w:t>
      </w:r>
      <w:r w:rsidR="00E238B1" w:rsidRPr="00951BBC">
        <w:rPr>
          <w:rFonts w:ascii="Sereno Light" w:hAnsi="Sereno Light" w:cs="Tahoma"/>
          <w:color w:val="252525"/>
          <w:sz w:val="16"/>
          <w:szCs w:val="18"/>
          <w:shd w:val="clear" w:color="auto" w:fill="FFFFFF"/>
        </w:rPr>
        <w:t>ne inspection</w:t>
      </w:r>
      <w:r w:rsidR="00FD145D" w:rsidRPr="00951BBC">
        <w:rPr>
          <w:rFonts w:ascii="Sereno Light" w:hAnsi="Sereno Light" w:cs="Tahoma"/>
          <w:color w:val="252525"/>
          <w:sz w:val="16"/>
          <w:szCs w:val="18"/>
          <w:shd w:val="clear" w:color="auto" w:fill="FFFFFF"/>
        </w:rPr>
        <w:t xml:space="preserve"> spécifique</w:t>
      </w:r>
      <w:r w:rsidR="00B0338E" w:rsidRPr="00951BBC">
        <w:rPr>
          <w:rFonts w:ascii="Sereno Light" w:hAnsi="Sereno Light" w:cs="Tahoma"/>
          <w:color w:val="252525"/>
          <w:sz w:val="16"/>
          <w:szCs w:val="18"/>
          <w:shd w:val="clear" w:color="auto" w:fill="FFFFFF"/>
        </w:rPr>
        <w:t xml:space="preserve"> déclenchée</w:t>
      </w:r>
      <w:r w:rsidR="00FD145D" w:rsidRPr="00951BBC">
        <w:rPr>
          <w:rFonts w:ascii="Sereno Light" w:hAnsi="Sereno Light" w:cs="Tahoma"/>
          <w:color w:val="252525"/>
          <w:sz w:val="16"/>
          <w:szCs w:val="18"/>
          <w:shd w:val="clear" w:color="auto" w:fill="FFFFFF"/>
        </w:rPr>
        <w:t xml:space="preserve"> par un</w:t>
      </w:r>
      <w:r w:rsidR="00E238B1" w:rsidRPr="00951BBC">
        <w:rPr>
          <w:rFonts w:ascii="Sereno Light" w:hAnsi="Sereno Light" w:cs="Tahoma"/>
          <w:color w:val="252525"/>
          <w:sz w:val="16"/>
          <w:szCs w:val="18"/>
          <w:shd w:val="clear" w:color="auto" w:fill="FFFFFF"/>
        </w:rPr>
        <w:t xml:space="preserve"> </w:t>
      </w:r>
      <w:r w:rsidRPr="00951BBC">
        <w:rPr>
          <w:rFonts w:ascii="Sereno Light" w:hAnsi="Sereno Light" w:cs="Tahoma"/>
          <w:color w:val="252525"/>
          <w:sz w:val="16"/>
          <w:szCs w:val="18"/>
          <w:shd w:val="clear" w:color="auto" w:fill="FFFFFF"/>
        </w:rPr>
        <w:t>constat ou un besoin identifié</w:t>
      </w:r>
    </w:p>
    <w:p w14:paraId="56AC1AF0" w14:textId="24BAD52F" w:rsidR="00997644" w:rsidRPr="00951BBC" w:rsidRDefault="0015457F" w:rsidP="0015457F">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U</w:t>
      </w:r>
      <w:r w:rsidR="00E238B1" w:rsidRPr="00951BBC">
        <w:rPr>
          <w:rFonts w:ascii="Sereno Light" w:hAnsi="Sereno Light" w:cs="Tahoma"/>
          <w:color w:val="252525"/>
          <w:sz w:val="16"/>
          <w:szCs w:val="18"/>
          <w:shd w:val="clear" w:color="auto" w:fill="FFFFFF"/>
        </w:rPr>
        <w:t>n audit complet</w:t>
      </w:r>
      <w:r w:rsidRPr="00951BBC">
        <w:rPr>
          <w:rFonts w:ascii="Sereno Light" w:hAnsi="Sereno Light" w:cs="Tahoma"/>
          <w:color w:val="252525"/>
          <w:sz w:val="16"/>
          <w:szCs w:val="18"/>
          <w:shd w:val="clear" w:color="auto" w:fill="FFFFFF"/>
        </w:rPr>
        <w:t xml:space="preserve"> de l’installation</w:t>
      </w:r>
      <w:r w:rsidR="00B0338E" w:rsidRPr="00951BBC">
        <w:rPr>
          <w:rFonts w:ascii="Sereno Light" w:hAnsi="Sereno Light" w:cs="Tahoma"/>
          <w:color w:val="252525"/>
          <w:sz w:val="16"/>
          <w:szCs w:val="18"/>
          <w:shd w:val="clear" w:color="auto" w:fill="FFFFFF"/>
        </w:rPr>
        <w:t xml:space="preserve">, </w:t>
      </w:r>
    </w:p>
    <w:p w14:paraId="2E912C4A" w14:textId="1DAD2725" w:rsidR="0015457F" w:rsidRPr="00951BBC" w:rsidRDefault="0015457F" w:rsidP="0015457F">
      <w:pPr>
        <w:pStyle w:val="Pardeliste"/>
        <w:numPr>
          <w:ilvl w:val="1"/>
          <w:numId w:val="17"/>
        </w:numPr>
        <w:spacing w:after="0" w:line="240" w:lineRule="auto"/>
        <w:ind w:left="2410"/>
        <w:jc w:val="both"/>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Un test par ATP-métrie de quantification de la flore totale</w:t>
      </w:r>
    </w:p>
    <w:p w14:paraId="3454E7FC" w14:textId="7400553A" w:rsidR="00E33D3A" w:rsidRPr="00951BBC" w:rsidRDefault="00E33D3A" w:rsidP="00FD145D">
      <w:pPr>
        <w:spacing w:after="0" w:line="240" w:lineRule="auto"/>
        <w:ind w:left="1701"/>
        <w:rPr>
          <w:rFonts w:ascii="Sereno Light" w:hAnsi="Sereno Light" w:cs="Tahoma"/>
          <w:color w:val="252525"/>
          <w:sz w:val="16"/>
          <w:szCs w:val="18"/>
          <w:shd w:val="clear" w:color="auto" w:fill="FFFFFF"/>
        </w:rPr>
      </w:pPr>
    </w:p>
    <w:p w14:paraId="45B6867A" w14:textId="5BAEA4A9" w:rsidR="00C14297" w:rsidRPr="00951BBC" w:rsidRDefault="0015457F" w:rsidP="00E33D3A">
      <w:pPr>
        <w:spacing w:after="0" w:line="240" w:lineRule="auto"/>
        <w:ind w:left="1701"/>
        <w:rPr>
          <w:rFonts w:ascii="Sereno Light" w:hAnsi="Sereno Light" w:cs="Tahoma"/>
          <w:color w:val="252525"/>
          <w:sz w:val="16"/>
          <w:szCs w:val="18"/>
          <w:shd w:val="clear" w:color="auto" w:fill="FFFFFF"/>
        </w:rPr>
      </w:pPr>
      <w:r w:rsidRPr="00951BBC">
        <w:rPr>
          <w:rFonts w:ascii="Sereno Light" w:hAnsi="Sereno Light" w:cs="Tahoma"/>
          <w:color w:val="252525"/>
          <w:sz w:val="16"/>
          <w:szCs w:val="18"/>
          <w:shd w:val="clear" w:color="auto" w:fill="FFFFFF"/>
        </w:rPr>
        <w:t xml:space="preserve">Toute intervention, quelle qu’en soit la nature (nettoyage, désinfection, rénovation, remplacement de pièce, audit), </w:t>
      </w:r>
      <w:r w:rsidR="00BA2040" w:rsidRPr="00951BBC">
        <w:rPr>
          <w:rFonts w:ascii="Sereno Light" w:hAnsi="Sereno Light" w:cs="Tahoma"/>
          <w:color w:val="252525"/>
          <w:sz w:val="16"/>
          <w:szCs w:val="18"/>
          <w:shd w:val="clear" w:color="auto" w:fill="FFFFFF"/>
        </w:rPr>
        <w:t>fait l’objet d’un rapport complet, illustré et commenté</w:t>
      </w:r>
      <w:r w:rsidR="0029152E" w:rsidRPr="00951BBC">
        <w:rPr>
          <w:rFonts w:ascii="Sereno Light" w:hAnsi="Sereno Light" w:cs="Tahoma"/>
          <w:color w:val="252525"/>
          <w:sz w:val="16"/>
          <w:szCs w:val="18"/>
          <w:shd w:val="clear" w:color="auto" w:fill="FFFFFF"/>
        </w:rPr>
        <w:t>.</w:t>
      </w:r>
      <w:r w:rsidRPr="00951BBC">
        <w:rPr>
          <w:rFonts w:ascii="Sereno Light" w:hAnsi="Sereno Light" w:cs="Tahoma"/>
          <w:color w:val="252525"/>
          <w:sz w:val="16"/>
          <w:szCs w:val="18"/>
          <w:shd w:val="clear" w:color="auto" w:fill="FFFFFF"/>
        </w:rPr>
        <w:t xml:space="preserve"> Toute anomalie relevée fera l’objet une recommandation de solution d’amélioration.</w:t>
      </w:r>
    </w:p>
    <w:p w14:paraId="67B73D15" w14:textId="653F8644" w:rsidR="00103A47" w:rsidRPr="00951BBC" w:rsidRDefault="00103A47">
      <w:pPr>
        <w:rPr>
          <w:rFonts w:ascii="Sereno Light" w:hAnsi="Sereno Light" w:cs="Tahoma"/>
          <w:b/>
          <w:color w:val="808080" w:themeColor="background1" w:themeShade="80"/>
          <w:sz w:val="24"/>
        </w:rPr>
      </w:pPr>
      <w:r w:rsidRPr="00951BBC">
        <w:rPr>
          <w:rFonts w:ascii="Sereno Light" w:hAnsi="Sereno Light" w:cs="Tahoma"/>
          <w:b/>
          <w:color w:val="808080" w:themeColor="background1" w:themeShade="80"/>
          <w:sz w:val="24"/>
        </w:rPr>
        <w:br w:type="page"/>
      </w:r>
    </w:p>
    <w:p w14:paraId="62AF98D7" w14:textId="77777777" w:rsidR="00103A47" w:rsidRPr="00951BBC" w:rsidRDefault="00103A47" w:rsidP="00103A47">
      <w:pPr>
        <w:jc w:val="center"/>
        <w:rPr>
          <w:rFonts w:ascii="Sereno Light" w:hAnsi="Sereno Light" w:cs="Tahoma"/>
          <w:color w:val="000000" w:themeColor="text1"/>
          <w:sz w:val="32"/>
          <w:szCs w:val="20"/>
        </w:rPr>
      </w:pPr>
    </w:p>
    <w:p w14:paraId="44A892CA" w14:textId="77777777" w:rsidR="00103A47" w:rsidRPr="00951BBC" w:rsidRDefault="00103A47" w:rsidP="00103A47">
      <w:pPr>
        <w:jc w:val="center"/>
        <w:rPr>
          <w:rFonts w:ascii="Sereno Light" w:hAnsi="Sereno Light" w:cs="Tahoma"/>
          <w:color w:val="000000" w:themeColor="text1"/>
          <w:sz w:val="32"/>
          <w:szCs w:val="20"/>
        </w:rPr>
      </w:pPr>
      <w:r w:rsidRPr="00951BBC">
        <w:rPr>
          <w:rFonts w:ascii="Sereno Light" w:hAnsi="Sereno Light" w:cs="Tahoma"/>
          <w:color w:val="000000" w:themeColor="text1"/>
          <w:sz w:val="32"/>
          <w:szCs w:val="20"/>
        </w:rPr>
        <w:t>Nous sommes à votre entière disposition pour commenter le présent dossier, auditer vos installations, ou vous proposer les solutions d’amélioration qui correspondent à vos besoins…</w:t>
      </w:r>
    </w:p>
    <w:p w14:paraId="121432AA" w14:textId="77777777" w:rsidR="00103A47" w:rsidRPr="00951BBC" w:rsidRDefault="00103A47" w:rsidP="00103A47">
      <w:pPr>
        <w:jc w:val="center"/>
        <w:rPr>
          <w:rFonts w:ascii="Sereno Light" w:hAnsi="Sereno Light" w:cs="Tahoma"/>
          <w:color w:val="2F5496" w:themeColor="accent5" w:themeShade="BF"/>
          <w:sz w:val="18"/>
          <w:szCs w:val="20"/>
        </w:rPr>
      </w:pPr>
    </w:p>
    <w:p w14:paraId="2BE87116" w14:textId="77777777" w:rsidR="00103A47" w:rsidRPr="00951BBC" w:rsidRDefault="00103A47" w:rsidP="00103A47">
      <w:pPr>
        <w:jc w:val="center"/>
        <w:rPr>
          <w:rFonts w:ascii="Sereno Light" w:hAnsi="Sereno Light" w:cs="Tahoma"/>
          <w:color w:val="2F5496" w:themeColor="accent5" w:themeShade="BF"/>
          <w:sz w:val="18"/>
          <w:szCs w:val="20"/>
        </w:rPr>
      </w:pPr>
      <w:r w:rsidRPr="00951BBC">
        <w:rPr>
          <w:rFonts w:ascii="Sereno Light" w:hAnsi="Sereno Light" w:cs="Tahoma"/>
          <w:b/>
          <w:noProof/>
          <w:color w:val="FFFFFF" w:themeColor="background1"/>
          <w:sz w:val="48"/>
          <w:szCs w:val="20"/>
          <w:lang w:eastAsia="fr-FR"/>
        </w:rPr>
        <w:drawing>
          <wp:anchor distT="0" distB="0" distL="114300" distR="114300" simplePos="0" relativeHeight="251727359" behindDoc="1" locked="0" layoutInCell="1" allowOverlap="1" wp14:anchorId="79B05420" wp14:editId="7C984F39">
            <wp:simplePos x="0" y="0"/>
            <wp:positionH relativeFrom="column">
              <wp:posOffset>3973168</wp:posOffset>
            </wp:positionH>
            <wp:positionV relativeFrom="paragraph">
              <wp:posOffset>237407</wp:posOffset>
            </wp:positionV>
            <wp:extent cx="3076575" cy="3070225"/>
            <wp:effectExtent l="0" t="0" r="952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T-LIGHT.jpg"/>
                    <pic:cNvPicPr/>
                  </pic:nvPicPr>
                  <pic:blipFill>
                    <a:blip r:embed="rId20">
                      <a:extLst>
                        <a:ext uri="{28A0092B-C50C-407E-A947-70E740481C1C}">
                          <a14:useLocalDpi xmlns:a14="http://schemas.microsoft.com/office/drawing/2010/main" val="0"/>
                        </a:ext>
                      </a:extLst>
                    </a:blip>
                    <a:stretch>
                      <a:fillRect/>
                    </a:stretch>
                  </pic:blipFill>
                  <pic:spPr>
                    <a:xfrm>
                      <a:off x="0" y="0"/>
                      <a:ext cx="3076575" cy="3070225"/>
                    </a:xfrm>
                    <a:prstGeom prst="rect">
                      <a:avLst/>
                    </a:prstGeom>
                  </pic:spPr>
                </pic:pic>
              </a:graphicData>
            </a:graphic>
          </wp:anchor>
        </w:drawing>
      </w:r>
    </w:p>
    <w:p w14:paraId="0F471DDB" w14:textId="77777777" w:rsidR="00103A47" w:rsidRPr="00951BBC" w:rsidRDefault="00103A47" w:rsidP="00103A47">
      <w:pPr>
        <w:jc w:val="center"/>
        <w:rPr>
          <w:rFonts w:ascii="Sereno Light" w:hAnsi="Sereno Light" w:cs="Tahoma"/>
          <w:color w:val="2F5496" w:themeColor="accent5" w:themeShade="BF"/>
          <w:sz w:val="18"/>
          <w:szCs w:val="20"/>
        </w:rPr>
      </w:pPr>
    </w:p>
    <w:p w14:paraId="36510B43" w14:textId="77777777" w:rsidR="00103A47" w:rsidRPr="00951BBC" w:rsidRDefault="00103A47" w:rsidP="00103A47">
      <w:pPr>
        <w:spacing w:after="0" w:line="240" w:lineRule="auto"/>
        <w:ind w:right="3686"/>
        <w:contextualSpacing/>
        <w:rPr>
          <w:rFonts w:ascii="Sereno Light" w:hAnsi="Sereno Light" w:cs="Tahoma"/>
          <w:b/>
          <w:color w:val="A6A6A6" w:themeColor="background1" w:themeShade="A6"/>
          <w:sz w:val="48"/>
          <w:szCs w:val="20"/>
        </w:rPr>
      </w:pPr>
      <w:r w:rsidRPr="00951BBC">
        <w:rPr>
          <w:rFonts w:ascii="Sereno Light" w:hAnsi="Sereno Light" w:cs="Tahoma"/>
          <w:b/>
          <w:color w:val="A6A6A6" w:themeColor="background1" w:themeShade="A6"/>
          <w:sz w:val="48"/>
          <w:szCs w:val="20"/>
        </w:rPr>
        <w:t>Nos compétences autours des tours de refroidissement</w:t>
      </w:r>
    </w:p>
    <w:p w14:paraId="5E29E5BA" w14:textId="77777777" w:rsidR="00103A47" w:rsidRPr="00951BBC" w:rsidRDefault="00103A47" w:rsidP="00103A47">
      <w:pPr>
        <w:pStyle w:val="Pardeliste"/>
        <w:numPr>
          <w:ilvl w:val="0"/>
          <w:numId w:val="5"/>
        </w:numPr>
        <w:spacing w:before="240"/>
        <w:ind w:left="709" w:right="3686" w:hanging="567"/>
        <w:rPr>
          <w:rFonts w:ascii="Sereno Light" w:hAnsi="Sereno Light" w:cs="Tahoma"/>
          <w:color w:val="2F5496" w:themeColor="accent5" w:themeShade="BF"/>
          <w:sz w:val="28"/>
          <w:szCs w:val="20"/>
        </w:rPr>
      </w:pPr>
      <w:r w:rsidRPr="00951BBC">
        <w:rPr>
          <w:rFonts w:ascii="Sereno Light" w:hAnsi="Sereno Light" w:cs="Tahoma"/>
          <w:color w:val="2F5496" w:themeColor="accent5" w:themeShade="BF"/>
          <w:sz w:val="28"/>
          <w:szCs w:val="20"/>
        </w:rPr>
        <w:t>Nettoyage mécanique</w:t>
      </w:r>
    </w:p>
    <w:p w14:paraId="085EE8FD" w14:textId="77777777" w:rsidR="00103A47" w:rsidRPr="00951BBC" w:rsidRDefault="00103A47" w:rsidP="00103A47">
      <w:pPr>
        <w:pStyle w:val="Pardeliste"/>
        <w:numPr>
          <w:ilvl w:val="0"/>
          <w:numId w:val="5"/>
        </w:numPr>
        <w:ind w:left="709" w:right="3686" w:hanging="567"/>
        <w:rPr>
          <w:rFonts w:ascii="Sereno Light" w:hAnsi="Sereno Light" w:cs="Tahoma"/>
          <w:color w:val="2F5496" w:themeColor="accent5" w:themeShade="BF"/>
          <w:sz w:val="28"/>
          <w:szCs w:val="20"/>
        </w:rPr>
      </w:pPr>
      <w:r w:rsidRPr="00951BBC">
        <w:rPr>
          <w:rFonts w:ascii="Sereno Light" w:hAnsi="Sereno Light" w:cs="Tahoma"/>
          <w:color w:val="2F5496" w:themeColor="accent5" w:themeShade="BF"/>
          <w:sz w:val="28"/>
          <w:szCs w:val="20"/>
        </w:rPr>
        <w:t>Désinfection réglementaire</w:t>
      </w:r>
    </w:p>
    <w:p w14:paraId="3C1CF246" w14:textId="77777777" w:rsidR="00103A47" w:rsidRPr="00951BBC" w:rsidRDefault="00103A47" w:rsidP="00103A47">
      <w:pPr>
        <w:pStyle w:val="Pardeliste"/>
        <w:numPr>
          <w:ilvl w:val="0"/>
          <w:numId w:val="5"/>
        </w:numPr>
        <w:spacing w:after="0"/>
        <w:ind w:left="709" w:right="3686" w:hanging="567"/>
        <w:rPr>
          <w:rFonts w:ascii="Sereno Light" w:hAnsi="Sereno Light" w:cs="Tahoma"/>
          <w:color w:val="2F5496" w:themeColor="accent5" w:themeShade="BF"/>
          <w:sz w:val="28"/>
          <w:szCs w:val="20"/>
        </w:rPr>
      </w:pPr>
      <w:r w:rsidRPr="00951BBC">
        <w:rPr>
          <w:rFonts w:ascii="Sereno Light" w:hAnsi="Sereno Light" w:cs="Tahoma"/>
          <w:color w:val="2F5496" w:themeColor="accent5" w:themeShade="BF"/>
          <w:sz w:val="28"/>
          <w:szCs w:val="20"/>
        </w:rPr>
        <w:t>Fourniture et remplacement de tout élément constitutif d’une tour de refroidissement</w:t>
      </w:r>
    </w:p>
    <w:p w14:paraId="3D874265" w14:textId="77777777" w:rsidR="00103A47" w:rsidRPr="00951BBC" w:rsidRDefault="00103A47" w:rsidP="00103A47">
      <w:pPr>
        <w:ind w:left="709" w:right="3686"/>
        <w:rPr>
          <w:rFonts w:ascii="Sereno Light" w:hAnsi="Sereno Light" w:cs="Tahoma"/>
          <w:color w:val="2F5496" w:themeColor="accent5" w:themeShade="BF"/>
          <w:szCs w:val="20"/>
        </w:rPr>
      </w:pPr>
      <w:r w:rsidRPr="00951BBC">
        <w:rPr>
          <w:rFonts w:ascii="Sereno Light" w:hAnsi="Sereno Light" w:cs="Tahoma"/>
          <w:color w:val="2F5496" w:themeColor="accent5" w:themeShade="BF"/>
          <w:szCs w:val="20"/>
        </w:rPr>
        <w:t>(Ventilation, Surfaces d’échange, Pare-gouttes, Système de pulvérisation, Eléments de Structure, Organes périphériques)</w:t>
      </w:r>
    </w:p>
    <w:p w14:paraId="090AE3CD" w14:textId="77777777" w:rsidR="00103A47" w:rsidRPr="00951BBC" w:rsidRDefault="00103A47" w:rsidP="00103A47">
      <w:pPr>
        <w:pStyle w:val="Pardeliste"/>
        <w:numPr>
          <w:ilvl w:val="0"/>
          <w:numId w:val="5"/>
        </w:numPr>
        <w:ind w:left="709" w:right="3686" w:hanging="567"/>
        <w:rPr>
          <w:rFonts w:ascii="Sereno Light" w:hAnsi="Sereno Light" w:cs="Tahoma"/>
          <w:color w:val="2F5496" w:themeColor="accent5" w:themeShade="BF"/>
          <w:sz w:val="28"/>
          <w:szCs w:val="20"/>
        </w:rPr>
      </w:pPr>
      <w:r w:rsidRPr="00951BBC">
        <w:rPr>
          <w:rFonts w:ascii="Sereno Light" w:hAnsi="Sereno Light" w:cs="Tahoma"/>
          <w:color w:val="2F5496" w:themeColor="accent5" w:themeShade="BF"/>
          <w:sz w:val="28"/>
          <w:szCs w:val="20"/>
        </w:rPr>
        <w:t>Rénovation partielle ou totale des structures par l’application de revêtements adaptés</w:t>
      </w:r>
    </w:p>
    <w:p w14:paraId="01D1F16A" w14:textId="77777777" w:rsidR="00103A47" w:rsidRPr="00951BBC" w:rsidRDefault="00103A47" w:rsidP="00103A47">
      <w:pPr>
        <w:pStyle w:val="Pardeliste"/>
        <w:numPr>
          <w:ilvl w:val="0"/>
          <w:numId w:val="5"/>
        </w:numPr>
        <w:ind w:left="709" w:right="3686" w:hanging="567"/>
        <w:rPr>
          <w:rFonts w:ascii="Sereno Light" w:hAnsi="Sereno Light" w:cs="Tahoma"/>
          <w:color w:val="2F5496" w:themeColor="accent5" w:themeShade="BF"/>
          <w:sz w:val="28"/>
          <w:szCs w:val="20"/>
        </w:rPr>
      </w:pPr>
      <w:r w:rsidRPr="00951BBC">
        <w:rPr>
          <w:rFonts w:ascii="Sereno Light" w:hAnsi="Sereno Light" w:cs="Tahoma"/>
          <w:color w:val="2F5496" w:themeColor="accent5" w:themeShade="BF"/>
          <w:sz w:val="28"/>
          <w:szCs w:val="20"/>
        </w:rPr>
        <w:t>Audits</w:t>
      </w:r>
    </w:p>
    <w:p w14:paraId="4766108F" w14:textId="4246A176" w:rsidR="00103A47" w:rsidRPr="00951BBC" w:rsidRDefault="00103A47" w:rsidP="00103A47">
      <w:pPr>
        <w:pStyle w:val="Pardeliste"/>
        <w:numPr>
          <w:ilvl w:val="0"/>
          <w:numId w:val="5"/>
        </w:numPr>
        <w:ind w:left="709" w:right="3686" w:hanging="567"/>
        <w:rPr>
          <w:rFonts w:ascii="Sereno Light" w:hAnsi="Sereno Light" w:cs="Tahoma"/>
          <w:color w:val="2F5496" w:themeColor="accent5" w:themeShade="BF"/>
          <w:sz w:val="28"/>
          <w:szCs w:val="20"/>
        </w:rPr>
      </w:pPr>
      <w:r w:rsidRPr="00951BBC">
        <w:rPr>
          <w:rFonts w:ascii="Sereno Light" w:hAnsi="Sereno Light" w:cs="Tahoma"/>
          <w:color w:val="2F5496" w:themeColor="accent5" w:themeShade="BF"/>
          <w:sz w:val="28"/>
          <w:szCs w:val="20"/>
        </w:rPr>
        <w:t>Conseils</w:t>
      </w:r>
    </w:p>
    <w:p w14:paraId="3196128B" w14:textId="77777777" w:rsidR="00103A47" w:rsidRPr="00951BBC" w:rsidRDefault="00103A47" w:rsidP="00103A47">
      <w:pPr>
        <w:jc w:val="center"/>
        <w:rPr>
          <w:rFonts w:ascii="Sereno Light" w:hAnsi="Sereno Light" w:cs="Tahoma"/>
          <w:color w:val="2F5496" w:themeColor="accent5" w:themeShade="BF"/>
          <w:sz w:val="18"/>
          <w:szCs w:val="20"/>
        </w:rPr>
      </w:pPr>
    </w:p>
    <w:p w14:paraId="65523B1B" w14:textId="77777777" w:rsidR="00103A47" w:rsidRDefault="00103A47" w:rsidP="00103A47">
      <w:pPr>
        <w:jc w:val="center"/>
        <w:rPr>
          <w:rFonts w:ascii="Sereno Light" w:hAnsi="Sereno Light" w:cs="Tahoma"/>
          <w:color w:val="2F5496" w:themeColor="accent5" w:themeShade="BF"/>
          <w:sz w:val="18"/>
          <w:szCs w:val="20"/>
        </w:rPr>
      </w:pPr>
    </w:p>
    <w:p w14:paraId="3DB6B6DC" w14:textId="77777777" w:rsidR="00951BBC" w:rsidRPr="00951BBC" w:rsidRDefault="00951BBC" w:rsidP="00103A47">
      <w:pPr>
        <w:jc w:val="center"/>
        <w:rPr>
          <w:rFonts w:ascii="Sereno Light" w:hAnsi="Sereno Light" w:cs="Tahoma"/>
          <w:color w:val="2F5496" w:themeColor="accent5" w:themeShade="BF"/>
          <w:sz w:val="18"/>
          <w:szCs w:val="20"/>
        </w:rPr>
      </w:pPr>
    </w:p>
    <w:p w14:paraId="1EB26822" w14:textId="5C17067B" w:rsidR="00103A47" w:rsidRPr="00951BBC" w:rsidRDefault="00103A47" w:rsidP="00103A47">
      <w:pPr>
        <w:rPr>
          <w:rFonts w:ascii="Sereno Light" w:hAnsi="Sereno Light" w:cs="Tahoma"/>
          <w:color w:val="2F5496" w:themeColor="accent5" w:themeShade="BF"/>
          <w:sz w:val="18"/>
          <w:szCs w:val="20"/>
        </w:rPr>
      </w:pPr>
      <w:r w:rsidRPr="00951BBC">
        <w:rPr>
          <w:rFonts w:ascii="Sereno Light" w:hAnsi="Sereno Light" w:cs="Tahoma"/>
          <w:noProof/>
          <w:lang w:eastAsia="fr-FR"/>
        </w:rPr>
        <w:drawing>
          <wp:anchor distT="0" distB="0" distL="114300" distR="114300" simplePos="0" relativeHeight="251728383" behindDoc="0" locked="0" layoutInCell="1" allowOverlap="1" wp14:anchorId="5EC4F2EF" wp14:editId="21DAA5CA">
            <wp:simplePos x="0" y="0"/>
            <wp:positionH relativeFrom="column">
              <wp:posOffset>4769485</wp:posOffset>
            </wp:positionH>
            <wp:positionV relativeFrom="paragraph">
              <wp:posOffset>75565</wp:posOffset>
            </wp:positionV>
            <wp:extent cx="1463040" cy="1463040"/>
            <wp:effectExtent l="0" t="0" r="0" b="0"/>
            <wp:wrapNone/>
            <wp:docPr id="37" name="Image 37" descr="Unitag_QRCode_PAGE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nitag_QRCode_PAGE_CONT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pic:spPr>
                </pic:pic>
              </a:graphicData>
            </a:graphic>
            <wp14:sizeRelH relativeFrom="page">
              <wp14:pctWidth>0</wp14:pctWidth>
            </wp14:sizeRelH>
            <wp14:sizeRelV relativeFrom="page">
              <wp14:pctHeight>0</wp14:pctHeight>
            </wp14:sizeRelV>
          </wp:anchor>
        </w:drawing>
      </w:r>
    </w:p>
    <w:p w14:paraId="3D51945A" w14:textId="77777777" w:rsidR="00103A47" w:rsidRPr="00951BBC" w:rsidRDefault="00103A47" w:rsidP="00103A47">
      <w:pPr>
        <w:rPr>
          <w:rFonts w:ascii="Sereno Light" w:hAnsi="Sereno Light" w:cs="Tahoma"/>
          <w:color w:val="000000" w:themeColor="text1"/>
          <w:sz w:val="18"/>
          <w:szCs w:val="20"/>
        </w:rPr>
      </w:pPr>
      <w:r w:rsidRPr="00951BBC">
        <w:rPr>
          <w:rFonts w:ascii="Sereno Light" w:hAnsi="Sereno Light" w:cs="Tahoma"/>
          <w:color w:val="000000" w:themeColor="text1"/>
          <w:sz w:val="18"/>
          <w:szCs w:val="20"/>
        </w:rPr>
        <w:t xml:space="preserve">Gardez le contact : </w:t>
      </w:r>
    </w:p>
    <w:p w14:paraId="7DB51CC7" w14:textId="77777777" w:rsidR="00103A47" w:rsidRPr="00951BBC" w:rsidRDefault="00103A47" w:rsidP="00103A47">
      <w:pPr>
        <w:spacing w:after="0"/>
        <w:rPr>
          <w:rFonts w:ascii="Sereno Light" w:hAnsi="Sereno Light" w:cs="Tahoma"/>
          <w:b/>
          <w:color w:val="000000" w:themeColor="text1"/>
          <w:szCs w:val="20"/>
        </w:rPr>
      </w:pPr>
      <w:r w:rsidRPr="00951BBC">
        <w:rPr>
          <w:rFonts w:ascii="Sereno Light" w:hAnsi="Sereno Light" w:cs="Tahoma"/>
          <w:b/>
          <w:color w:val="000000" w:themeColor="text1"/>
          <w:szCs w:val="20"/>
        </w:rPr>
        <w:t>SanyCare SAS</w:t>
      </w:r>
    </w:p>
    <w:p w14:paraId="281E0790" w14:textId="77777777" w:rsidR="00103A47" w:rsidRPr="00951BBC" w:rsidRDefault="00103A47" w:rsidP="00103A47">
      <w:pPr>
        <w:spacing w:after="0"/>
        <w:rPr>
          <w:rFonts w:ascii="Sereno Light" w:hAnsi="Sereno Light" w:cs="Tahoma"/>
          <w:color w:val="000000" w:themeColor="text1"/>
          <w:sz w:val="18"/>
          <w:szCs w:val="20"/>
        </w:rPr>
      </w:pPr>
      <w:r w:rsidRPr="00951BBC">
        <w:rPr>
          <w:rFonts w:ascii="Sereno Light" w:hAnsi="Sereno Light" w:cs="Tahoma"/>
          <w:color w:val="000000" w:themeColor="text1"/>
          <w:sz w:val="18"/>
          <w:szCs w:val="20"/>
        </w:rPr>
        <w:t>WTC - Tour Oxygène</w:t>
      </w:r>
    </w:p>
    <w:p w14:paraId="2314F02A" w14:textId="77777777" w:rsidR="00103A47" w:rsidRPr="00951BBC" w:rsidRDefault="00103A47" w:rsidP="00103A47">
      <w:pPr>
        <w:spacing w:after="0"/>
        <w:rPr>
          <w:rFonts w:ascii="Sereno Light" w:hAnsi="Sereno Light" w:cs="Tahoma"/>
          <w:color w:val="000000" w:themeColor="text1"/>
          <w:sz w:val="18"/>
          <w:szCs w:val="20"/>
        </w:rPr>
      </w:pPr>
      <w:r w:rsidRPr="00951BBC">
        <w:rPr>
          <w:rFonts w:ascii="Sereno Light" w:hAnsi="Sereno Light" w:cs="Tahoma"/>
          <w:color w:val="000000" w:themeColor="text1"/>
          <w:sz w:val="18"/>
          <w:szCs w:val="20"/>
        </w:rPr>
        <w:t>10-12 Bd Vivier Merle</w:t>
      </w:r>
    </w:p>
    <w:p w14:paraId="754E2E5B" w14:textId="77777777" w:rsidR="00103A47" w:rsidRPr="00951BBC" w:rsidRDefault="00103A47" w:rsidP="00103A47">
      <w:pPr>
        <w:spacing w:after="0"/>
        <w:rPr>
          <w:rFonts w:ascii="Sereno Light" w:hAnsi="Sereno Light" w:cs="Tahoma"/>
          <w:color w:val="000000" w:themeColor="text1"/>
          <w:sz w:val="18"/>
          <w:szCs w:val="20"/>
        </w:rPr>
      </w:pPr>
      <w:r w:rsidRPr="00951BBC">
        <w:rPr>
          <w:rFonts w:ascii="Sereno Light" w:hAnsi="Sereno Light" w:cs="Tahoma"/>
          <w:color w:val="000000" w:themeColor="text1"/>
          <w:sz w:val="18"/>
          <w:szCs w:val="20"/>
        </w:rPr>
        <w:t>69393 -  Lyon cedex 03</w:t>
      </w:r>
    </w:p>
    <w:p w14:paraId="5355549D" w14:textId="77777777" w:rsidR="00103A47" w:rsidRPr="00951BBC" w:rsidRDefault="00103A47" w:rsidP="00103A47">
      <w:pPr>
        <w:spacing w:after="0"/>
        <w:rPr>
          <w:rFonts w:ascii="Sereno Light" w:hAnsi="Sereno Light" w:cs="Tahoma"/>
          <w:color w:val="000000" w:themeColor="text1"/>
          <w:sz w:val="18"/>
          <w:szCs w:val="20"/>
        </w:rPr>
      </w:pPr>
      <w:r w:rsidRPr="00951BBC">
        <w:rPr>
          <w:rFonts w:ascii="Sereno Light" w:hAnsi="Sereno Light" w:cs="Tahoma"/>
          <w:color w:val="000000" w:themeColor="text1"/>
          <w:sz w:val="18"/>
          <w:szCs w:val="20"/>
        </w:rPr>
        <w:t>Tél. : +33 04 81 13 06 64</w:t>
      </w:r>
    </w:p>
    <w:p w14:paraId="510ED338" w14:textId="7A607D30" w:rsidR="00BA5749" w:rsidRPr="00951BBC" w:rsidRDefault="00103A47" w:rsidP="00103A47">
      <w:pPr>
        <w:rPr>
          <w:rFonts w:ascii="Sereno Light" w:hAnsi="Sereno Light" w:cs="Tahoma"/>
          <w:color w:val="000000" w:themeColor="text1"/>
          <w:sz w:val="18"/>
          <w:szCs w:val="20"/>
        </w:rPr>
      </w:pPr>
      <w:r w:rsidRPr="00951BBC">
        <w:rPr>
          <w:rFonts w:ascii="Sereno Light" w:hAnsi="Sereno Light" w:cs="Tahoma"/>
          <w:color w:val="000000" w:themeColor="text1"/>
          <w:sz w:val="18"/>
          <w:szCs w:val="20"/>
        </w:rPr>
        <w:t>contact@sanycare.fr</w:t>
      </w:r>
    </w:p>
    <w:sectPr w:rsidR="00BA5749" w:rsidRPr="00951BBC" w:rsidSect="00025FD5">
      <w:headerReference w:type="default" r:id="rId22"/>
      <w:headerReference w:type="first" r:id="rId23"/>
      <w:footerReference w:type="first" r:id="rId24"/>
      <w:pgSz w:w="11906" w:h="16838"/>
      <w:pgMar w:top="1843" w:right="1134" w:bottom="684" w:left="1418" w:header="709" w:footer="709" w:gutter="0"/>
      <w:cols w:space="708"/>
      <w:titlePg/>
      <w:docGrid w:linePitch="360"/>
      <w:printerSettings r:id="rId2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B9CC4C" w14:textId="77777777" w:rsidR="00A849EF" w:rsidRDefault="00A849EF" w:rsidP="00102E8E">
      <w:pPr>
        <w:spacing w:after="0" w:line="240" w:lineRule="auto"/>
      </w:pPr>
      <w:r>
        <w:separator/>
      </w:r>
    </w:p>
  </w:endnote>
  <w:endnote w:type="continuationSeparator" w:id="0">
    <w:p w14:paraId="6191C3D0" w14:textId="77777777" w:rsidR="00A849EF" w:rsidRDefault="00A849EF" w:rsidP="00102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Sereno Light">
    <w:panose1 w:val="00000400000000000000"/>
    <w:charset w:val="00"/>
    <w:family w:val="auto"/>
    <w:pitch w:val="variable"/>
    <w:sig w:usb0="00000007" w:usb1="00000000" w:usb2="00000000" w:usb3="00000000" w:csb0="00000093"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88570" w14:textId="4DA7CC08" w:rsidR="00705474" w:rsidRDefault="00D94A60">
    <w:pPr>
      <w:pStyle w:val="Pieddepage"/>
    </w:pPr>
    <w:r>
      <w:rPr>
        <w:noProof/>
        <w:lang w:eastAsia="fr-FR"/>
      </w:rPr>
      <mc:AlternateContent>
        <mc:Choice Requires="wps">
          <w:drawing>
            <wp:anchor distT="0" distB="0" distL="114300" distR="114300" simplePos="0" relativeHeight="251667456" behindDoc="0" locked="0" layoutInCell="1" allowOverlap="1" wp14:anchorId="5D70EE7D" wp14:editId="06E889E9">
              <wp:simplePos x="0" y="0"/>
              <wp:positionH relativeFrom="column">
                <wp:posOffset>3740900</wp:posOffset>
              </wp:positionH>
              <wp:positionV relativeFrom="paragraph">
                <wp:posOffset>-5080</wp:posOffset>
              </wp:positionV>
              <wp:extent cx="2439035" cy="456276"/>
              <wp:effectExtent l="0" t="0" r="0" b="1270"/>
              <wp:wrapNone/>
              <wp:docPr id="12" name="Zone de texte 12"/>
              <wp:cNvGraphicFramePr/>
              <a:graphic xmlns:a="http://schemas.openxmlformats.org/drawingml/2006/main">
                <a:graphicData uri="http://schemas.microsoft.com/office/word/2010/wordprocessingShape">
                  <wps:wsp>
                    <wps:cNvSpPr txBox="1"/>
                    <wps:spPr>
                      <a:xfrm>
                        <a:off x="0" y="0"/>
                        <a:ext cx="2439035" cy="4562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6A4E51" w14:textId="394B2B4B" w:rsidR="00D94A60" w:rsidRDefault="00D94A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0EE7D" id="_x0000_t202" coordsize="21600,21600" o:spt="202" path="m0,0l0,21600,21600,21600,21600,0xe">
              <v:stroke joinstyle="miter"/>
              <v:path gradientshapeok="t" o:connecttype="rect"/>
            </v:shapetype>
            <v:shape id="Zone_x0020_de_x0020_texte_x0020_12" o:spid="_x0000_s1036" type="#_x0000_t202" style="position:absolute;margin-left:294.55pt;margin-top:-.35pt;width:192.05pt;height:3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" filled="f" stroked="f">
              <v:textbox>
                <w:txbxContent>
                  <w:p w14:paraId="4A6A4E51" w14:textId="394B2B4B" w:rsidR="00D94A60" w:rsidRDefault="00D94A60"/>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ECECC0" w14:textId="77777777" w:rsidR="00A849EF" w:rsidRDefault="00A849EF" w:rsidP="00102E8E">
      <w:pPr>
        <w:spacing w:after="0" w:line="240" w:lineRule="auto"/>
      </w:pPr>
      <w:r>
        <w:separator/>
      </w:r>
    </w:p>
  </w:footnote>
  <w:footnote w:type="continuationSeparator" w:id="0">
    <w:p w14:paraId="68BC9F79" w14:textId="77777777" w:rsidR="00A849EF" w:rsidRDefault="00A849EF" w:rsidP="00102E8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C6BA5" w14:textId="7EEC5326" w:rsidR="00945C6B" w:rsidRDefault="00103A47">
    <w:pPr>
      <w:pStyle w:val="En-tte"/>
    </w:pPr>
    <w:r>
      <w:rPr>
        <w:noProof/>
        <w:lang w:eastAsia="fr-FR"/>
      </w:rPr>
      <w:drawing>
        <wp:anchor distT="0" distB="0" distL="114300" distR="114300" simplePos="0" relativeHeight="251672576" behindDoc="0" locked="0" layoutInCell="1" allowOverlap="1" wp14:anchorId="64D2062D" wp14:editId="70CA262F">
          <wp:simplePos x="0" y="0"/>
          <wp:positionH relativeFrom="column">
            <wp:posOffset>-658495</wp:posOffset>
          </wp:positionH>
          <wp:positionV relativeFrom="paragraph">
            <wp:posOffset>-219710</wp:posOffset>
          </wp:positionV>
          <wp:extent cx="2952750" cy="753110"/>
          <wp:effectExtent l="0" t="0" r="0" b="889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nycare - HORIZONTAL PROPRE SLOGAN.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2750" cy="753110"/>
                  </a:xfrm>
                  <a:prstGeom prst="rect">
                    <a:avLst/>
                  </a:prstGeom>
                </pic:spPr>
              </pic:pic>
            </a:graphicData>
          </a:graphic>
        </wp:anchor>
      </w:drawing>
    </w:r>
    <w:r>
      <w:rPr>
        <w:noProof/>
        <w:lang w:eastAsia="fr-FR"/>
      </w:rPr>
      <mc:AlternateContent>
        <mc:Choice Requires="wpg">
          <w:drawing>
            <wp:anchor distT="0" distB="0" distL="114300" distR="114300" simplePos="0" relativeHeight="251673600" behindDoc="0" locked="0" layoutInCell="1" allowOverlap="1" wp14:anchorId="0D41B827" wp14:editId="42FFF797">
              <wp:simplePos x="0" y="0"/>
              <wp:positionH relativeFrom="column">
                <wp:posOffset>5822315</wp:posOffset>
              </wp:positionH>
              <wp:positionV relativeFrom="paragraph">
                <wp:posOffset>8255</wp:posOffset>
              </wp:positionV>
              <wp:extent cx="520700" cy="512445"/>
              <wp:effectExtent l="0" t="0" r="12700" b="0"/>
              <wp:wrapThrough wrapText="bothSides">
                <wp:wrapPolygon edited="0">
                  <wp:start x="18966" y="0"/>
                  <wp:lineTo x="0" y="5353"/>
                  <wp:lineTo x="0" y="11777"/>
                  <wp:lineTo x="2107" y="19271"/>
                  <wp:lineTo x="18966" y="20342"/>
                  <wp:lineTo x="21073" y="20342"/>
                  <wp:lineTo x="21073" y="0"/>
                  <wp:lineTo x="18966" y="0"/>
                </wp:wrapPolygon>
              </wp:wrapThrough>
              <wp:docPr id="31" name="Grouper 31"/>
              <wp:cNvGraphicFramePr/>
              <a:graphic xmlns:a="http://schemas.openxmlformats.org/drawingml/2006/main">
                <a:graphicData uri="http://schemas.microsoft.com/office/word/2010/wordprocessingGroup">
                  <wpg:wgp>
                    <wpg:cNvGrpSpPr/>
                    <wpg:grpSpPr>
                      <a:xfrm>
                        <a:off x="0" y="0"/>
                        <a:ext cx="520700" cy="512445"/>
                        <a:chOff x="0" y="0"/>
                        <a:chExt cx="520700" cy="512445"/>
                      </a:xfrm>
                    </wpg:grpSpPr>
                    <pic:pic xmlns:pic="http://schemas.openxmlformats.org/drawingml/2006/picture">
                      <pic:nvPicPr>
                        <pic:cNvPr id="34" name="Image 34"/>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0700" cy="512445"/>
                        </a:xfrm>
                        <a:prstGeom prst="rect">
                          <a:avLst/>
                        </a:prstGeom>
                      </pic:spPr>
                    </pic:pic>
                    <wps:wsp>
                      <wps:cNvPr id="35" name="AutoShape 7"/>
                      <wps:cNvSpPr>
                        <a:spLocks noChangeArrowheads="1"/>
                      </wps:cNvSpPr>
                      <wps:spPr bwMode="auto">
                        <a:xfrm rot="10800000">
                          <a:off x="92149" y="177210"/>
                          <a:ext cx="412750" cy="279400"/>
                        </a:xfrm>
                        <a:prstGeom prst="roundRect">
                          <a:avLst>
                            <a:gd name="adj" fmla="val 0"/>
                          </a:avLst>
                        </a:prstGeom>
                        <a:noFill/>
                        <a:ln w="28575">
                          <a:noFill/>
                          <a:round/>
                          <a:headEnd/>
                          <a:tailEnd/>
                        </a:ln>
                        <a:extLst>
                          <a:ext uri="{909E8E84-426E-40DD-AFC4-6F175D3DCCD1}">
                            <a14:hiddenFill xmlns:a14="http://schemas.microsoft.com/office/drawing/2010/main">
                              <a:gradFill rotWithShape="1">
                                <a:gsLst>
                                  <a:gs pos="0">
                                    <a:schemeClr val="accent1">
                                      <a:lumMod val="100000"/>
                                      <a:lumOff val="0"/>
                                    </a:schemeClr>
                                  </a:gs>
                                  <a:gs pos="100000">
                                    <a:srgbClr val="000000"/>
                                  </a:gs>
                                </a:gsLst>
                                <a:path path="rect">
                                  <a:fillToRect r="100000" b="100000"/>
                                </a:path>
                              </a:gradFill>
                            </a14:hiddenFill>
                          </a:ext>
                        </a:extLst>
                      </wps:spPr>
                      <wps:txbx>
                        <w:txbxContent>
                          <w:p w14:paraId="15C79E20" w14:textId="77777777" w:rsidR="00103A47" w:rsidRPr="00895B55" w:rsidRDefault="00103A47" w:rsidP="00103A47">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025FD5">
                              <w:rPr>
                                <w:rFonts w:ascii="Sereno Light" w:hAnsi="Sereno Light" w:cstheme="minorHAnsi"/>
                                <w:b/>
                                <w:i/>
                                <w:noProof/>
                                <w:color w:val="FFFFFF" w:themeColor="background1"/>
                                <w:sz w:val="18"/>
                                <w:szCs w:val="18"/>
                              </w:rPr>
                              <w:t>3</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wps:txbx>
                      <wps:bodyPr rot="0" vert="horz" wrap="square" lIns="0" tIns="0" rIns="0" bIns="0" anchor="ctr" anchorCtr="0" upright="1">
                        <a:noAutofit/>
                      </wps:bodyPr>
                    </wps:wsp>
                  </wpg:wgp>
                </a:graphicData>
              </a:graphic>
            </wp:anchor>
          </w:drawing>
        </mc:Choice>
        <mc:Fallback>
          <w:pict>
            <v:group w14:anchorId="0D41B827" id="Grouper_x0020_31" o:spid="_x0000_s1030" style="position:absolute;margin-left:458.45pt;margin-top:.65pt;width:41pt;height:40.35pt;z-index:251673600" coordsize="520700,512445"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34" o:spid="_x0000_s1031" type="#_x0000_t75" style="position:absolute;width:520700;height:512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Ki&#10;iEzGAAAA2wAAAA8AAABkcnMvZG93bnJldi54bWxEj91qwkAUhO8F32E5Qu+ajT+UNnWVVrBahZba&#10;PsBp9pgEs2djzqrp23cLBS+HmfmGmc47V6sztVJ5NjBMUlDEubcVFwa+Ppe396AkIFusPZOBHxKY&#10;z/q9KWbWX/iDzrtQqAhhydBAGUKTaS15SQ4l8Q1x9Pa+dRiibAttW7xEuKv1KE3vtMOK40KJDS1K&#10;yg+7kzOwfjlsJ6ft6l0enr83q2Muo9c3MeZm0D09ggrUhWv4v722BsYT+PsSf4Ce/Q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qKITMYAAADbAAAADwAAAAAAAAAAAAAAAACc&#10;AgAAZHJzL2Rvd25yZXYueG1sUEsFBgAAAAAEAAQA9wAAAI8DAAAAAA==&#10;">
                <v:imagedata r:id="rId3" o:title=""/>
                <v:path arrowok="t"/>
              </v:shape>
              <v:roundrect id="AutoShape_x0020_7" o:spid="_x0000_s1032" style="position:absolute;left:92149;top:177210;width:412750;height:279400;rotation:18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R9LqxAAA&#10;ANsAAAAPAAAAZHJzL2Rvd25yZXYueG1sRI/disIwFITvBd8hHMG7NVVZ0WoUFVwWQZb1B/Hu0Bzb&#10;YnNSmmytb2+EBS+HmfmGmS0aU4iaKpdbVtDvRSCIE6tzThUcD5uPMQjnkTUWlknBgxws5u3WDGNt&#10;7/xL9d6nIkDYxagg876MpXRJRgZdz5bEwbvayqAPskqlrvAe4KaQgygaSYM5h4UMS1pnlNz2f0bB&#10;dtKXZ79ZfZ12dlnX+c9Fl+lFqW6nWU5BeGr8O/zf/tYKhp/w+hJ+gJw/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fS6sQAAADbAAAADwAAAAAAAAAAAAAAAACXAgAAZHJzL2Rv&#10;d25yZXYueG1sUEsFBgAAAAAEAAQA9QAAAIgDAAAAAA==&#10;" filled="f" fillcolor="#5b9bd5 [3204]" stroked="f" strokeweight="2.25pt">
                <v:fill color2="black" rotate="t" focus="100%" type="gradientRadial">
                  <o:fill v:ext="view" type="gradientCenter"/>
                </v:fill>
                <v:textbox inset="0,0,0,0">
                  <w:txbxContent>
                    <w:p w14:paraId="15C79E20" w14:textId="77777777" w:rsidR="00103A47" w:rsidRPr="00895B55" w:rsidRDefault="00103A47" w:rsidP="00103A47">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025FD5">
                        <w:rPr>
                          <w:rFonts w:ascii="Sereno Light" w:hAnsi="Sereno Light" w:cstheme="minorHAnsi"/>
                          <w:b/>
                          <w:i/>
                          <w:noProof/>
                          <w:color w:val="FFFFFF" w:themeColor="background1"/>
                          <w:sz w:val="18"/>
                          <w:szCs w:val="18"/>
                        </w:rPr>
                        <w:t>3</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v:textbox>
              </v:roundrect>
              <w10:wrap type="through"/>
            </v:group>
          </w:pict>
        </mc:Fallback>
      </mc:AlternateContent>
    </w:r>
    <w:r w:rsidR="003F1269">
      <w:rPr>
        <w:noProof/>
        <w:lang w:eastAsia="fr-FR"/>
      </w:rPr>
      <w:drawing>
        <wp:anchor distT="0" distB="0" distL="114300" distR="114300" simplePos="0" relativeHeight="251660288" behindDoc="0" locked="0" layoutInCell="1" allowOverlap="1" wp14:anchorId="1002B1FA" wp14:editId="0C0BFD45">
          <wp:simplePos x="0" y="0"/>
          <wp:positionH relativeFrom="column">
            <wp:posOffset>-2499951</wp:posOffset>
          </wp:positionH>
          <wp:positionV relativeFrom="paragraph">
            <wp:posOffset>-320354</wp:posOffset>
          </wp:positionV>
          <wp:extent cx="10593070" cy="8843903"/>
          <wp:effectExtent l="1143000" t="0" r="1167130" b="18243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4">
                    <a:duotone>
                      <a:schemeClr val="bg2">
                        <a:shade val="45000"/>
                        <a:satMod val="135000"/>
                      </a:schemeClr>
                      <a:prstClr val="white"/>
                    </a:duotone>
                    <a:extLst>
                      <a:ext uri="{BEBA8EAE-BF5A-486C-A8C5-ECC9F3942E4B}">
                        <a14:imgProps xmlns:a14="http://schemas.microsoft.com/office/drawing/2010/main">
                          <a14:imgLayer r:embed="rId5">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3710" cy="8844437"/>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3885C" w14:textId="32F965EF" w:rsidR="00FA3CF9" w:rsidRDefault="00103A47">
    <w:pPr>
      <w:pStyle w:val="En-tte"/>
    </w:pPr>
    <w:r>
      <w:rPr>
        <w:noProof/>
        <w:lang w:eastAsia="fr-FR"/>
      </w:rPr>
      <mc:AlternateContent>
        <mc:Choice Requires="wpg">
          <w:drawing>
            <wp:anchor distT="0" distB="0" distL="114300" distR="114300" simplePos="0" relativeHeight="251670528" behindDoc="0" locked="0" layoutInCell="1" allowOverlap="1" wp14:anchorId="0E2911B0" wp14:editId="15DCAB64">
              <wp:simplePos x="0" y="0"/>
              <wp:positionH relativeFrom="column">
                <wp:posOffset>5822315</wp:posOffset>
              </wp:positionH>
              <wp:positionV relativeFrom="paragraph">
                <wp:posOffset>8255</wp:posOffset>
              </wp:positionV>
              <wp:extent cx="520700" cy="512445"/>
              <wp:effectExtent l="0" t="0" r="12700" b="0"/>
              <wp:wrapThrough wrapText="bothSides">
                <wp:wrapPolygon edited="0">
                  <wp:start x="18966" y="0"/>
                  <wp:lineTo x="0" y="5353"/>
                  <wp:lineTo x="0" y="11777"/>
                  <wp:lineTo x="2107" y="19271"/>
                  <wp:lineTo x="18966" y="20342"/>
                  <wp:lineTo x="21073" y="20342"/>
                  <wp:lineTo x="21073" y="0"/>
                  <wp:lineTo x="18966" y="0"/>
                </wp:wrapPolygon>
              </wp:wrapThrough>
              <wp:docPr id="21" name="Grouper 21"/>
              <wp:cNvGraphicFramePr/>
              <a:graphic xmlns:a="http://schemas.openxmlformats.org/drawingml/2006/main">
                <a:graphicData uri="http://schemas.microsoft.com/office/word/2010/wordprocessingGroup">
                  <wpg:wgp>
                    <wpg:cNvGrpSpPr/>
                    <wpg:grpSpPr>
                      <a:xfrm>
                        <a:off x="0" y="0"/>
                        <a:ext cx="520700" cy="512445"/>
                        <a:chOff x="0" y="0"/>
                        <a:chExt cx="520700" cy="512445"/>
                      </a:xfrm>
                    </wpg:grpSpPr>
                    <pic:pic xmlns:pic="http://schemas.openxmlformats.org/drawingml/2006/picture">
                      <pic:nvPicPr>
                        <pic:cNvPr id="23" name="Image 2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0700" cy="512445"/>
                        </a:xfrm>
                        <a:prstGeom prst="rect">
                          <a:avLst/>
                        </a:prstGeom>
                      </pic:spPr>
                    </pic:pic>
                    <wps:wsp>
                      <wps:cNvPr id="30" name="AutoShape 7"/>
                      <wps:cNvSpPr>
                        <a:spLocks noChangeArrowheads="1"/>
                      </wps:cNvSpPr>
                      <wps:spPr bwMode="auto">
                        <a:xfrm rot="10800000">
                          <a:off x="92149" y="177210"/>
                          <a:ext cx="412750" cy="279400"/>
                        </a:xfrm>
                        <a:prstGeom prst="roundRect">
                          <a:avLst>
                            <a:gd name="adj" fmla="val 0"/>
                          </a:avLst>
                        </a:prstGeom>
                        <a:noFill/>
                        <a:ln w="28575">
                          <a:noFill/>
                          <a:round/>
                          <a:headEnd/>
                          <a:tailEnd/>
                        </a:ln>
                        <a:extLst>
                          <a:ext uri="{909E8E84-426E-40DD-AFC4-6F175D3DCCD1}">
                            <a14:hiddenFill xmlns:a14="http://schemas.microsoft.com/office/drawing/2010/main">
                              <a:gradFill rotWithShape="1">
                                <a:gsLst>
                                  <a:gs pos="0">
                                    <a:schemeClr val="accent1">
                                      <a:lumMod val="100000"/>
                                      <a:lumOff val="0"/>
                                    </a:schemeClr>
                                  </a:gs>
                                  <a:gs pos="100000">
                                    <a:srgbClr val="000000"/>
                                  </a:gs>
                                </a:gsLst>
                                <a:path path="rect">
                                  <a:fillToRect r="100000" b="100000"/>
                                </a:path>
                              </a:gradFill>
                            </a14:hiddenFill>
                          </a:ext>
                        </a:extLst>
                      </wps:spPr>
                      <wps:txbx>
                        <w:txbxContent>
                          <w:p w14:paraId="63322DCD" w14:textId="77777777" w:rsidR="00103A47" w:rsidRPr="00895B55" w:rsidRDefault="00103A47" w:rsidP="00103A47">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025FD5">
                              <w:rPr>
                                <w:rFonts w:ascii="Sereno Light" w:hAnsi="Sereno Light" w:cstheme="minorHAnsi"/>
                                <w:b/>
                                <w:i/>
                                <w:noProof/>
                                <w:color w:val="FFFFFF" w:themeColor="background1"/>
                                <w:sz w:val="18"/>
                                <w:szCs w:val="18"/>
                              </w:rPr>
                              <w:t>1</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wps:txbx>
                      <wps:bodyPr rot="0" vert="horz" wrap="square" lIns="0" tIns="0" rIns="0" bIns="0" anchor="ctr" anchorCtr="0" upright="1">
                        <a:noAutofit/>
                      </wps:bodyPr>
                    </wps:wsp>
                  </wpg:wgp>
                </a:graphicData>
              </a:graphic>
            </wp:anchor>
          </w:drawing>
        </mc:Choice>
        <mc:Fallback>
          <w:pict>
            <v:group w14:anchorId="0E2911B0" id="Grouper_x0020_21" o:spid="_x0000_s1033" style="position:absolute;margin-left:458.45pt;margin-top:.65pt;width:41pt;height:40.35pt;z-index:251670528" coordsize="520700,512445" o:gfxdata="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23" o:spid="_x0000_s1034" type="#_x0000_t75" style="position:absolute;width:520700;height:5124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S&#10;huXGAAAA2wAAAA8AAABkcnMvZG93bnJldi54bWxEj91Kw0AUhO+FvsNyCt7ZTaOIxm5LW+ifBcXq&#10;AxyzxyQ0ezbN2bbx7bsFwcthZr5hRpPO1epErVSeDQwHCSji3NuKCwNfn4u7J1ASkC3WnsnALwlM&#10;xr2bEWbWn/mDTrtQqAhhydBAGUKTaS15SQ5l4Bvi6P341mGIsi20bfEc4a7WaZI8aocVx4USG5qX&#10;lO93R2dgvdxvH47b1bs8z75fV4dc0s2bGHPb76YvoAJ14T/8115bA+k9XL/EH6DH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SJKG5cYAAADbAAAADwAAAAAAAAAAAAAAAACc&#10;AgAAZHJzL2Rvd25yZXYueG1sUEsFBgAAAAAEAAQA9wAAAI8DAAAAAA==&#10;">
                <v:imagedata r:id="rId2" o:title=""/>
                <v:path arrowok="t"/>
              </v:shape>
              <v:roundrect id="AutoShape_x0020_7" o:spid="_x0000_s1035" style="position:absolute;left:92149;top:177210;width:412750;height:279400;rotation:180;visibility:visible;mso-wrap-style:square;v-text-anchor:middle" arcsize="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HFywQAA&#10;ANsAAAAPAAAAZHJzL2Rvd25yZXYueG1sRE9Ni8IwEL0L+x/CCHvTVBdEq2lxBRcRRHRXxNvQjG2x&#10;mZQmW+u/NwfB4+N9L9LOVKKlxpWWFYyGEQjizOqScwV/v+vBFITzyBory6TgQQ7S5KO3wFjbOx+o&#10;PfpchBB2MSoovK9jKV1WkEE3tDVx4K62MegDbHKpG7yHcFPJcRRNpMGSQ0OBNa0Kym7Hf6NgOxvJ&#10;s19//5x2dtm25f6i6/yi1Ge/W85BeOr8W/xyb7SCr7A+fAk/QCZ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jBxcsEAAADbAAAADwAAAAAAAAAAAAAAAACXAgAAZHJzL2Rvd25y&#10;ZXYueG1sUEsFBgAAAAAEAAQA9QAAAIUDAAAAAA==&#10;" filled="f" fillcolor="#5b9bd5 [3204]" stroked="f" strokeweight="2.25pt">
                <v:fill color2="black" rotate="t" focus="100%" type="gradientRadial">
                  <o:fill v:ext="view" type="gradientCenter"/>
                </v:fill>
                <v:textbox inset="0,0,0,0">
                  <w:txbxContent>
                    <w:p w14:paraId="63322DCD" w14:textId="77777777" w:rsidR="00103A47" w:rsidRPr="00895B55" w:rsidRDefault="00103A47" w:rsidP="00103A47">
                      <w:pPr>
                        <w:jc w:val="center"/>
                        <w:rPr>
                          <w:rFonts w:ascii="Sereno Light" w:hAnsi="Sereno Light" w:cstheme="minorHAnsi"/>
                          <w:b/>
                          <w:i/>
                          <w:color w:val="FFFFFF" w:themeColor="background1"/>
                          <w:sz w:val="18"/>
                          <w:szCs w:val="18"/>
                        </w:rPr>
                      </w:pPr>
                      <w:r w:rsidRPr="00895B55">
                        <w:rPr>
                          <w:rFonts w:ascii="Sereno Light" w:hAnsi="Sereno Light" w:cstheme="minorHAnsi"/>
                          <w:b/>
                          <w:i/>
                          <w:color w:val="FFFFFF" w:themeColor="background1"/>
                          <w:sz w:val="18"/>
                          <w:szCs w:val="18"/>
                        </w:rPr>
                        <w:fldChar w:fldCharType="begin"/>
                      </w:r>
                      <w:r w:rsidRPr="00895B55">
                        <w:rPr>
                          <w:rFonts w:ascii="Sereno Light" w:hAnsi="Sereno Light" w:cstheme="minorHAnsi"/>
                          <w:b/>
                          <w:i/>
                          <w:color w:val="FFFFFF" w:themeColor="background1"/>
                          <w:sz w:val="18"/>
                          <w:szCs w:val="18"/>
                        </w:rPr>
                        <w:instrText xml:space="preserve"> PAGE   \* MERGEFORMAT </w:instrText>
                      </w:r>
                      <w:r w:rsidRPr="00895B55">
                        <w:rPr>
                          <w:rFonts w:ascii="Sereno Light" w:hAnsi="Sereno Light" w:cstheme="minorHAnsi"/>
                          <w:b/>
                          <w:i/>
                          <w:color w:val="FFFFFF" w:themeColor="background1"/>
                          <w:sz w:val="18"/>
                          <w:szCs w:val="18"/>
                        </w:rPr>
                        <w:fldChar w:fldCharType="separate"/>
                      </w:r>
                      <w:r w:rsidR="00025FD5">
                        <w:rPr>
                          <w:rFonts w:ascii="Sereno Light" w:hAnsi="Sereno Light" w:cstheme="minorHAnsi"/>
                          <w:b/>
                          <w:i/>
                          <w:noProof/>
                          <w:color w:val="FFFFFF" w:themeColor="background1"/>
                          <w:sz w:val="18"/>
                          <w:szCs w:val="18"/>
                        </w:rPr>
                        <w:t>1</w:t>
                      </w:r>
                      <w:r w:rsidRPr="00895B55">
                        <w:rPr>
                          <w:rFonts w:ascii="Sereno Light" w:hAnsi="Sereno Light" w:cstheme="minorHAnsi"/>
                          <w:b/>
                          <w:i/>
                          <w:color w:val="FFFFFF" w:themeColor="background1"/>
                          <w:sz w:val="18"/>
                          <w:szCs w:val="18"/>
                        </w:rPr>
                        <w:fldChar w:fldCharType="end"/>
                      </w:r>
                      <w:r w:rsidRPr="00895B55">
                        <w:rPr>
                          <w:rFonts w:ascii="Sereno Light" w:hAnsi="Sereno Light" w:cstheme="minorHAnsi"/>
                          <w:b/>
                          <w:i/>
                          <w:color w:val="FFFFFF" w:themeColor="background1"/>
                          <w:sz w:val="18"/>
                          <w:szCs w:val="18"/>
                        </w:rPr>
                        <w:t>/</w:t>
                      </w:r>
                      <w:r w:rsidRPr="006B60E2">
                        <w:rPr>
                          <w:rFonts w:ascii="Sereno Light" w:hAnsi="Sereno Light" w:cstheme="minorHAnsi"/>
                          <w:b/>
                          <w:i/>
                          <w:color w:val="FFFFFF" w:themeColor="background1"/>
                          <w:sz w:val="18"/>
                          <w:szCs w:val="18"/>
                        </w:rPr>
                        <w:t>3</w:t>
                      </w:r>
                    </w:p>
                  </w:txbxContent>
                </v:textbox>
              </v:roundrect>
              <w10:wrap type="through"/>
            </v:group>
          </w:pict>
        </mc:Fallback>
      </mc:AlternateContent>
    </w:r>
    <w:r>
      <w:rPr>
        <w:noProof/>
        <w:lang w:eastAsia="fr-FR"/>
      </w:rPr>
      <w:drawing>
        <wp:anchor distT="0" distB="0" distL="114300" distR="114300" simplePos="0" relativeHeight="251669504" behindDoc="0" locked="0" layoutInCell="1" allowOverlap="1" wp14:anchorId="41CA5A01" wp14:editId="64A12A32">
          <wp:simplePos x="0" y="0"/>
          <wp:positionH relativeFrom="column">
            <wp:posOffset>-657951</wp:posOffset>
          </wp:positionH>
          <wp:positionV relativeFrom="paragraph">
            <wp:posOffset>-219438</wp:posOffset>
          </wp:positionV>
          <wp:extent cx="2952750" cy="75316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anycare - HORIZONTAL PROPRE SLOGAN.tif"/>
                  <pic:cNvPicPr/>
                </pic:nvPicPr>
                <pic:blipFill>
                  <a:blip r:embed="rId3" cstate="print">
                    <a:extLst>
                      <a:ext uri="{28A0092B-C50C-407E-A947-70E740481C1C}">
                        <a14:useLocalDpi xmlns:a14="http://schemas.microsoft.com/office/drawing/2010/main" val="0"/>
                      </a:ext>
                    </a:extLst>
                  </a:blip>
                  <a:stretch>
                    <a:fillRect/>
                  </a:stretch>
                </pic:blipFill>
                <pic:spPr>
                  <a:xfrm>
                    <a:off x="0" y="0"/>
                    <a:ext cx="2952750" cy="753160"/>
                  </a:xfrm>
                  <a:prstGeom prst="rect">
                    <a:avLst/>
                  </a:prstGeom>
                </pic:spPr>
              </pic:pic>
            </a:graphicData>
          </a:graphic>
        </wp:anchor>
      </w:drawing>
    </w:r>
    <w:r w:rsidR="00D94A60">
      <w:rPr>
        <w:noProof/>
        <w:lang w:eastAsia="fr-FR"/>
      </w:rPr>
      <w:drawing>
        <wp:anchor distT="0" distB="0" distL="114300" distR="114300" simplePos="0" relativeHeight="251659263" behindDoc="1" locked="0" layoutInCell="1" allowOverlap="1" wp14:anchorId="7C1DB419" wp14:editId="6C28646A">
          <wp:simplePos x="0" y="0"/>
          <wp:positionH relativeFrom="column">
            <wp:posOffset>-2370546</wp:posOffset>
          </wp:positionH>
          <wp:positionV relativeFrom="page">
            <wp:posOffset>132105</wp:posOffset>
          </wp:positionV>
          <wp:extent cx="10593070" cy="9275487"/>
          <wp:effectExtent l="1219200" t="0" r="1217930" b="179895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4">
                    <a:duotone>
                      <a:schemeClr val="bg2">
                        <a:shade val="45000"/>
                        <a:satMod val="135000"/>
                      </a:schemeClr>
                      <a:prstClr val="white"/>
                    </a:duotone>
                    <a:extLst>
                      <a:ext uri="{BEBA8EAE-BF5A-486C-A8C5-ECC9F3942E4B}">
                        <a14:imgProps xmlns:a14="http://schemas.microsoft.com/office/drawing/2010/main">
                          <a14:imgLayer r:embed="rId5">
                            <a14:imgEffect>
                              <a14:brightnessContrast bright="40000"/>
                            </a14:imgEffect>
                          </a14:imgLayer>
                        </a14:imgProps>
                      </a:ext>
                      <a:ext uri="{28A0092B-C50C-407E-A947-70E740481C1C}">
                        <a14:useLocalDpi xmlns:a14="http://schemas.microsoft.com/office/drawing/2010/main" val="0"/>
                      </a:ext>
                    </a:extLst>
                  </a:blip>
                  <a:stretch>
                    <a:fillRect/>
                  </a:stretch>
                </pic:blipFill>
                <pic:spPr>
                  <a:xfrm rot="19913000">
                    <a:off x="0" y="0"/>
                    <a:ext cx="10594172" cy="9276452"/>
                  </a:xfrm>
                  <a:prstGeom prst="rect">
                    <a:avLst/>
                  </a:prstGeom>
                </pic:spPr>
              </pic:pic>
            </a:graphicData>
          </a:graphic>
          <wp14:sizeRelV relativeFrom="margin">
            <wp14:pctHeight>0</wp14:pctHeight>
          </wp14:sizeRelV>
        </wp:anchor>
      </w:drawing>
    </w:r>
  </w:p>
  <w:p w14:paraId="2922F6BB" w14:textId="0B3046D2" w:rsidR="00945C6B" w:rsidRDefault="00945C6B">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251.45pt;height:1163.15pt" o:bullet="t">
        <v:imagedata r:id="rId1" o:title="TREFFLE"/>
      </v:shape>
    </w:pict>
  </w:numPicBullet>
  <w:abstractNum w:abstractNumId="0">
    <w:nsid w:val="12FD20CC"/>
    <w:multiLevelType w:val="hybridMultilevel"/>
    <w:tmpl w:val="F7341C2C"/>
    <w:lvl w:ilvl="0" w:tplc="38606322">
      <w:start w:val="1"/>
      <w:numFmt w:val="decimal"/>
      <w:lvlText w:val="%1."/>
      <w:lvlJc w:val="left"/>
      <w:pPr>
        <w:ind w:left="720" w:hanging="360"/>
      </w:pPr>
    </w:lvl>
    <w:lvl w:ilvl="1" w:tplc="38606322" w:tentative="1">
      <w:start w:val="1"/>
      <w:numFmt w:val="lowerLetter"/>
      <w:lvlText w:val="%2."/>
      <w:lvlJc w:val="left"/>
      <w:pPr>
        <w:ind w:left="1440" w:hanging="360"/>
      </w:pPr>
    </w:lvl>
    <w:lvl w:ilvl="2" w:tplc="38606322" w:tentative="1">
      <w:start w:val="1"/>
      <w:numFmt w:val="lowerRoman"/>
      <w:lvlText w:val="%3."/>
      <w:lvlJc w:val="right"/>
      <w:pPr>
        <w:ind w:left="2160" w:hanging="180"/>
      </w:pPr>
    </w:lvl>
    <w:lvl w:ilvl="3" w:tplc="38606322" w:tentative="1">
      <w:start w:val="1"/>
      <w:numFmt w:val="decimal"/>
      <w:lvlText w:val="%4."/>
      <w:lvlJc w:val="left"/>
      <w:pPr>
        <w:ind w:left="2880" w:hanging="360"/>
      </w:pPr>
    </w:lvl>
    <w:lvl w:ilvl="4" w:tplc="38606322" w:tentative="1">
      <w:start w:val="1"/>
      <w:numFmt w:val="lowerLetter"/>
      <w:lvlText w:val="%5."/>
      <w:lvlJc w:val="left"/>
      <w:pPr>
        <w:ind w:left="3600" w:hanging="360"/>
      </w:pPr>
    </w:lvl>
    <w:lvl w:ilvl="5" w:tplc="38606322" w:tentative="1">
      <w:start w:val="1"/>
      <w:numFmt w:val="lowerRoman"/>
      <w:lvlText w:val="%6."/>
      <w:lvlJc w:val="right"/>
      <w:pPr>
        <w:ind w:left="4320" w:hanging="180"/>
      </w:pPr>
    </w:lvl>
    <w:lvl w:ilvl="6" w:tplc="38606322" w:tentative="1">
      <w:start w:val="1"/>
      <w:numFmt w:val="decimal"/>
      <w:lvlText w:val="%7."/>
      <w:lvlJc w:val="left"/>
      <w:pPr>
        <w:ind w:left="5040" w:hanging="360"/>
      </w:pPr>
    </w:lvl>
    <w:lvl w:ilvl="7" w:tplc="38606322" w:tentative="1">
      <w:start w:val="1"/>
      <w:numFmt w:val="lowerLetter"/>
      <w:lvlText w:val="%8."/>
      <w:lvlJc w:val="left"/>
      <w:pPr>
        <w:ind w:left="5760" w:hanging="360"/>
      </w:pPr>
    </w:lvl>
    <w:lvl w:ilvl="8" w:tplc="38606322" w:tentative="1">
      <w:start w:val="1"/>
      <w:numFmt w:val="lowerRoman"/>
      <w:lvlText w:val="%9."/>
      <w:lvlJc w:val="right"/>
      <w:pPr>
        <w:ind w:left="6480" w:hanging="180"/>
      </w:pPr>
    </w:lvl>
  </w:abstractNum>
  <w:abstractNum w:abstractNumId="1">
    <w:nsid w:val="22C923E3"/>
    <w:multiLevelType w:val="hybridMultilevel"/>
    <w:tmpl w:val="0FAC9884"/>
    <w:lvl w:ilvl="0" w:tplc="F4C6E9B2">
      <w:numFmt w:val="bullet"/>
      <w:lvlText w:val=""/>
      <w:lvlJc w:val="left"/>
      <w:pPr>
        <w:ind w:left="757" w:hanging="360"/>
      </w:pPr>
      <w:rPr>
        <w:rFonts w:ascii="Wingdings" w:eastAsiaTheme="minorHAnsi" w:hAnsi="Wingdings" w:cs="Tahoma"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2">
    <w:nsid w:val="278B3AEA"/>
    <w:multiLevelType w:val="hybridMultilevel"/>
    <w:tmpl w:val="AE8CE416"/>
    <w:lvl w:ilvl="0" w:tplc="7833448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84E7000"/>
    <w:multiLevelType w:val="hybridMultilevel"/>
    <w:tmpl w:val="10BC7A64"/>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0154E7"/>
    <w:multiLevelType w:val="hybridMultilevel"/>
    <w:tmpl w:val="EBE42A88"/>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2DF12EC0"/>
    <w:multiLevelType w:val="hybridMultilevel"/>
    <w:tmpl w:val="1CD692F4"/>
    <w:lvl w:ilvl="0" w:tplc="18A025D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4751977"/>
    <w:multiLevelType w:val="hybridMultilevel"/>
    <w:tmpl w:val="5D7E1554"/>
    <w:lvl w:ilvl="0" w:tplc="81581515">
      <w:start w:val="1"/>
      <w:numFmt w:val="decimal"/>
      <w:lvlText w:val="%1."/>
      <w:lvlJc w:val="left"/>
      <w:pPr>
        <w:ind w:left="720" w:hanging="360"/>
      </w:pPr>
    </w:lvl>
    <w:lvl w:ilvl="1" w:tplc="81581515" w:tentative="1">
      <w:start w:val="1"/>
      <w:numFmt w:val="lowerLetter"/>
      <w:lvlText w:val="%2."/>
      <w:lvlJc w:val="left"/>
      <w:pPr>
        <w:ind w:left="1440" w:hanging="360"/>
      </w:pPr>
    </w:lvl>
    <w:lvl w:ilvl="2" w:tplc="81581515" w:tentative="1">
      <w:start w:val="1"/>
      <w:numFmt w:val="lowerRoman"/>
      <w:lvlText w:val="%3."/>
      <w:lvlJc w:val="right"/>
      <w:pPr>
        <w:ind w:left="2160" w:hanging="180"/>
      </w:pPr>
    </w:lvl>
    <w:lvl w:ilvl="3" w:tplc="81581515" w:tentative="1">
      <w:start w:val="1"/>
      <w:numFmt w:val="decimal"/>
      <w:lvlText w:val="%4."/>
      <w:lvlJc w:val="left"/>
      <w:pPr>
        <w:ind w:left="2880" w:hanging="360"/>
      </w:pPr>
    </w:lvl>
    <w:lvl w:ilvl="4" w:tplc="81581515" w:tentative="1">
      <w:start w:val="1"/>
      <w:numFmt w:val="lowerLetter"/>
      <w:lvlText w:val="%5."/>
      <w:lvlJc w:val="left"/>
      <w:pPr>
        <w:ind w:left="3600" w:hanging="360"/>
      </w:pPr>
    </w:lvl>
    <w:lvl w:ilvl="5" w:tplc="81581515" w:tentative="1">
      <w:start w:val="1"/>
      <w:numFmt w:val="lowerRoman"/>
      <w:lvlText w:val="%6."/>
      <w:lvlJc w:val="right"/>
      <w:pPr>
        <w:ind w:left="4320" w:hanging="180"/>
      </w:pPr>
    </w:lvl>
    <w:lvl w:ilvl="6" w:tplc="81581515" w:tentative="1">
      <w:start w:val="1"/>
      <w:numFmt w:val="decimal"/>
      <w:lvlText w:val="%7."/>
      <w:lvlJc w:val="left"/>
      <w:pPr>
        <w:ind w:left="5040" w:hanging="360"/>
      </w:pPr>
    </w:lvl>
    <w:lvl w:ilvl="7" w:tplc="81581515" w:tentative="1">
      <w:start w:val="1"/>
      <w:numFmt w:val="lowerLetter"/>
      <w:lvlText w:val="%8."/>
      <w:lvlJc w:val="left"/>
      <w:pPr>
        <w:ind w:left="5760" w:hanging="360"/>
      </w:pPr>
    </w:lvl>
    <w:lvl w:ilvl="8" w:tplc="81581515" w:tentative="1">
      <w:start w:val="1"/>
      <w:numFmt w:val="lowerRoman"/>
      <w:lvlText w:val="%9."/>
      <w:lvlJc w:val="right"/>
      <w:pPr>
        <w:ind w:left="6480" w:hanging="180"/>
      </w:pPr>
    </w:lvl>
  </w:abstractNum>
  <w:abstractNum w:abstractNumId="7">
    <w:nsid w:val="375F024B"/>
    <w:multiLevelType w:val="hybridMultilevel"/>
    <w:tmpl w:val="60DC69B8"/>
    <w:lvl w:ilvl="0" w:tplc="040C000D">
      <w:start w:val="1"/>
      <w:numFmt w:val="bullet"/>
      <w:lvlText w:val=""/>
      <w:lvlJc w:val="left"/>
      <w:pPr>
        <w:ind w:left="2988" w:hanging="360"/>
      </w:pPr>
      <w:rPr>
        <w:rFonts w:ascii="Wingdings" w:hAnsi="Wingdings"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8">
    <w:nsid w:val="40E719B3"/>
    <w:multiLevelType w:val="hybridMultilevel"/>
    <w:tmpl w:val="CCD46AF0"/>
    <w:lvl w:ilvl="0" w:tplc="7AE4F4B8">
      <w:start w:val="1"/>
      <w:numFmt w:val="bullet"/>
      <w:lvlText w:val=""/>
      <w:lvlPicBulletId w:val="0"/>
      <w:lvlJc w:val="left"/>
      <w:pPr>
        <w:ind w:left="2988" w:hanging="360"/>
      </w:pPr>
      <w:rPr>
        <w:rFonts w:ascii="Symbol" w:hAnsi="Symbol"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9">
    <w:nsid w:val="43537BBC"/>
    <w:multiLevelType w:val="hybridMultilevel"/>
    <w:tmpl w:val="7EA85714"/>
    <w:lvl w:ilvl="0" w:tplc="18A025D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477394E"/>
    <w:multiLevelType w:val="hybridMultilevel"/>
    <w:tmpl w:val="6C2C319A"/>
    <w:lvl w:ilvl="0" w:tplc="040C0001">
      <w:start w:val="1"/>
      <w:numFmt w:val="bullet"/>
      <w:lvlText w:val=""/>
      <w:lvlJc w:val="left"/>
      <w:pPr>
        <w:ind w:left="2280" w:hanging="360"/>
      </w:pPr>
      <w:rPr>
        <w:rFonts w:ascii="Symbol" w:hAnsi="Symbol"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11">
    <w:nsid w:val="4A001FD4"/>
    <w:multiLevelType w:val="hybridMultilevel"/>
    <w:tmpl w:val="81A86F1E"/>
    <w:lvl w:ilvl="0" w:tplc="2854604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A1714D6"/>
    <w:multiLevelType w:val="hybridMultilevel"/>
    <w:tmpl w:val="08E2351A"/>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79C3542"/>
    <w:multiLevelType w:val="hybridMultilevel"/>
    <w:tmpl w:val="DD70AD8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5D246721"/>
    <w:multiLevelType w:val="hybridMultilevel"/>
    <w:tmpl w:val="72D60A3E"/>
    <w:lvl w:ilvl="0" w:tplc="040C000B">
      <w:start w:val="1"/>
      <w:numFmt w:val="bullet"/>
      <w:lvlText w:val=""/>
      <w:lvlJc w:val="left"/>
      <w:pPr>
        <w:ind w:left="2988" w:hanging="360"/>
      </w:pPr>
      <w:rPr>
        <w:rFonts w:ascii="Wingdings" w:hAnsi="Wingdings" w:hint="default"/>
        <w:color w:val="auto"/>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15">
    <w:nsid w:val="5F9F0F68"/>
    <w:multiLevelType w:val="hybridMultilevel"/>
    <w:tmpl w:val="7D186954"/>
    <w:lvl w:ilvl="0" w:tplc="7AE4F4B8">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5D55F75"/>
    <w:multiLevelType w:val="hybridMultilevel"/>
    <w:tmpl w:val="D062C33C"/>
    <w:lvl w:ilvl="0" w:tplc="040C000D">
      <w:start w:val="1"/>
      <w:numFmt w:val="bullet"/>
      <w:lvlText w:val=""/>
      <w:lvlJc w:val="left"/>
      <w:pPr>
        <w:ind w:left="2705" w:hanging="360"/>
      </w:pPr>
      <w:rPr>
        <w:rFonts w:ascii="Wingdings" w:hAnsi="Wingdings" w:hint="default"/>
      </w:rPr>
    </w:lvl>
    <w:lvl w:ilvl="1" w:tplc="040C0003">
      <w:start w:val="1"/>
      <w:numFmt w:val="bullet"/>
      <w:lvlText w:val="o"/>
      <w:lvlJc w:val="left"/>
      <w:pPr>
        <w:ind w:left="3425" w:hanging="360"/>
      </w:pPr>
      <w:rPr>
        <w:rFonts w:ascii="Courier New" w:hAnsi="Courier New" w:cs="Courier New" w:hint="default"/>
      </w:rPr>
    </w:lvl>
    <w:lvl w:ilvl="2" w:tplc="040C0005" w:tentative="1">
      <w:start w:val="1"/>
      <w:numFmt w:val="bullet"/>
      <w:lvlText w:val=""/>
      <w:lvlJc w:val="left"/>
      <w:pPr>
        <w:ind w:left="4145" w:hanging="360"/>
      </w:pPr>
      <w:rPr>
        <w:rFonts w:ascii="Wingdings" w:hAnsi="Wingdings" w:hint="default"/>
      </w:rPr>
    </w:lvl>
    <w:lvl w:ilvl="3" w:tplc="040C0001" w:tentative="1">
      <w:start w:val="1"/>
      <w:numFmt w:val="bullet"/>
      <w:lvlText w:val=""/>
      <w:lvlJc w:val="left"/>
      <w:pPr>
        <w:ind w:left="4865" w:hanging="360"/>
      </w:pPr>
      <w:rPr>
        <w:rFonts w:ascii="Symbol" w:hAnsi="Symbol" w:hint="default"/>
      </w:rPr>
    </w:lvl>
    <w:lvl w:ilvl="4" w:tplc="040C0003" w:tentative="1">
      <w:start w:val="1"/>
      <w:numFmt w:val="bullet"/>
      <w:lvlText w:val="o"/>
      <w:lvlJc w:val="left"/>
      <w:pPr>
        <w:ind w:left="5585" w:hanging="360"/>
      </w:pPr>
      <w:rPr>
        <w:rFonts w:ascii="Courier New" w:hAnsi="Courier New" w:cs="Courier New" w:hint="default"/>
      </w:rPr>
    </w:lvl>
    <w:lvl w:ilvl="5" w:tplc="040C0005" w:tentative="1">
      <w:start w:val="1"/>
      <w:numFmt w:val="bullet"/>
      <w:lvlText w:val=""/>
      <w:lvlJc w:val="left"/>
      <w:pPr>
        <w:ind w:left="6305" w:hanging="360"/>
      </w:pPr>
      <w:rPr>
        <w:rFonts w:ascii="Wingdings" w:hAnsi="Wingdings" w:hint="default"/>
      </w:rPr>
    </w:lvl>
    <w:lvl w:ilvl="6" w:tplc="040C0001" w:tentative="1">
      <w:start w:val="1"/>
      <w:numFmt w:val="bullet"/>
      <w:lvlText w:val=""/>
      <w:lvlJc w:val="left"/>
      <w:pPr>
        <w:ind w:left="7025" w:hanging="360"/>
      </w:pPr>
      <w:rPr>
        <w:rFonts w:ascii="Symbol" w:hAnsi="Symbol" w:hint="default"/>
      </w:rPr>
    </w:lvl>
    <w:lvl w:ilvl="7" w:tplc="040C0003" w:tentative="1">
      <w:start w:val="1"/>
      <w:numFmt w:val="bullet"/>
      <w:lvlText w:val="o"/>
      <w:lvlJc w:val="left"/>
      <w:pPr>
        <w:ind w:left="7745" w:hanging="360"/>
      </w:pPr>
      <w:rPr>
        <w:rFonts w:ascii="Courier New" w:hAnsi="Courier New" w:cs="Courier New" w:hint="default"/>
      </w:rPr>
    </w:lvl>
    <w:lvl w:ilvl="8" w:tplc="040C0005" w:tentative="1">
      <w:start w:val="1"/>
      <w:numFmt w:val="bullet"/>
      <w:lvlText w:val=""/>
      <w:lvlJc w:val="left"/>
      <w:pPr>
        <w:ind w:left="8465" w:hanging="360"/>
      </w:pPr>
      <w:rPr>
        <w:rFonts w:ascii="Wingdings" w:hAnsi="Wingdings" w:hint="default"/>
      </w:rPr>
    </w:lvl>
  </w:abstractNum>
  <w:abstractNum w:abstractNumId="17">
    <w:nsid w:val="6A504245"/>
    <w:multiLevelType w:val="hybridMultilevel"/>
    <w:tmpl w:val="2110AB86"/>
    <w:lvl w:ilvl="0" w:tplc="040C000D">
      <w:start w:val="1"/>
      <w:numFmt w:val="bullet"/>
      <w:lvlText w:val=""/>
      <w:lvlJc w:val="left"/>
      <w:pPr>
        <w:ind w:left="2705" w:hanging="360"/>
      </w:pPr>
      <w:rPr>
        <w:rFonts w:ascii="Wingdings" w:hAnsi="Wingdings" w:hint="default"/>
      </w:rPr>
    </w:lvl>
    <w:lvl w:ilvl="1" w:tplc="040C000D">
      <w:start w:val="1"/>
      <w:numFmt w:val="bullet"/>
      <w:lvlText w:val=""/>
      <w:lvlJc w:val="left"/>
      <w:pPr>
        <w:ind w:left="3425" w:hanging="360"/>
      </w:pPr>
      <w:rPr>
        <w:rFonts w:ascii="Wingdings" w:hAnsi="Wingdings" w:hint="default"/>
      </w:rPr>
    </w:lvl>
    <w:lvl w:ilvl="2" w:tplc="040C0005" w:tentative="1">
      <w:start w:val="1"/>
      <w:numFmt w:val="bullet"/>
      <w:lvlText w:val=""/>
      <w:lvlJc w:val="left"/>
      <w:pPr>
        <w:ind w:left="4145" w:hanging="360"/>
      </w:pPr>
      <w:rPr>
        <w:rFonts w:ascii="Wingdings" w:hAnsi="Wingdings" w:hint="default"/>
      </w:rPr>
    </w:lvl>
    <w:lvl w:ilvl="3" w:tplc="040C0001" w:tentative="1">
      <w:start w:val="1"/>
      <w:numFmt w:val="bullet"/>
      <w:lvlText w:val=""/>
      <w:lvlJc w:val="left"/>
      <w:pPr>
        <w:ind w:left="4865" w:hanging="360"/>
      </w:pPr>
      <w:rPr>
        <w:rFonts w:ascii="Symbol" w:hAnsi="Symbol" w:hint="default"/>
      </w:rPr>
    </w:lvl>
    <w:lvl w:ilvl="4" w:tplc="040C0003" w:tentative="1">
      <w:start w:val="1"/>
      <w:numFmt w:val="bullet"/>
      <w:lvlText w:val="o"/>
      <w:lvlJc w:val="left"/>
      <w:pPr>
        <w:ind w:left="5585" w:hanging="360"/>
      </w:pPr>
      <w:rPr>
        <w:rFonts w:ascii="Courier New" w:hAnsi="Courier New" w:cs="Courier New" w:hint="default"/>
      </w:rPr>
    </w:lvl>
    <w:lvl w:ilvl="5" w:tplc="040C0005" w:tentative="1">
      <w:start w:val="1"/>
      <w:numFmt w:val="bullet"/>
      <w:lvlText w:val=""/>
      <w:lvlJc w:val="left"/>
      <w:pPr>
        <w:ind w:left="6305" w:hanging="360"/>
      </w:pPr>
      <w:rPr>
        <w:rFonts w:ascii="Wingdings" w:hAnsi="Wingdings" w:hint="default"/>
      </w:rPr>
    </w:lvl>
    <w:lvl w:ilvl="6" w:tplc="040C0001" w:tentative="1">
      <w:start w:val="1"/>
      <w:numFmt w:val="bullet"/>
      <w:lvlText w:val=""/>
      <w:lvlJc w:val="left"/>
      <w:pPr>
        <w:ind w:left="7025" w:hanging="360"/>
      </w:pPr>
      <w:rPr>
        <w:rFonts w:ascii="Symbol" w:hAnsi="Symbol" w:hint="default"/>
      </w:rPr>
    </w:lvl>
    <w:lvl w:ilvl="7" w:tplc="040C0003" w:tentative="1">
      <w:start w:val="1"/>
      <w:numFmt w:val="bullet"/>
      <w:lvlText w:val="o"/>
      <w:lvlJc w:val="left"/>
      <w:pPr>
        <w:ind w:left="7745" w:hanging="360"/>
      </w:pPr>
      <w:rPr>
        <w:rFonts w:ascii="Courier New" w:hAnsi="Courier New" w:cs="Courier New" w:hint="default"/>
      </w:rPr>
    </w:lvl>
    <w:lvl w:ilvl="8" w:tplc="040C0005" w:tentative="1">
      <w:start w:val="1"/>
      <w:numFmt w:val="bullet"/>
      <w:lvlText w:val=""/>
      <w:lvlJc w:val="left"/>
      <w:pPr>
        <w:ind w:left="8465" w:hanging="360"/>
      </w:pPr>
      <w:rPr>
        <w:rFonts w:ascii="Wingdings" w:hAnsi="Wingdings" w:hint="default"/>
      </w:rPr>
    </w:lvl>
  </w:abstractNum>
  <w:abstractNum w:abstractNumId="18">
    <w:nsid w:val="72417884"/>
    <w:multiLevelType w:val="hybridMultilevel"/>
    <w:tmpl w:val="6218A13E"/>
    <w:lvl w:ilvl="0" w:tplc="040C000D">
      <w:start w:val="1"/>
      <w:numFmt w:val="bullet"/>
      <w:lvlText w:val=""/>
      <w:lvlJc w:val="left"/>
      <w:pPr>
        <w:ind w:left="228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19">
    <w:nsid w:val="72ED424F"/>
    <w:multiLevelType w:val="hybridMultilevel"/>
    <w:tmpl w:val="271A69B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730D7FB1"/>
    <w:multiLevelType w:val="hybridMultilevel"/>
    <w:tmpl w:val="6B2621B0"/>
    <w:lvl w:ilvl="0" w:tplc="01265A24">
      <w:numFmt w:val="bullet"/>
      <w:lvlText w:val=""/>
      <w:lvlJc w:val="left"/>
      <w:pPr>
        <w:ind w:left="720" w:hanging="360"/>
      </w:pPr>
      <w:rPr>
        <w:rFonts w:ascii="Wingdings" w:eastAsiaTheme="minorHAnsi" w:hAnsi="Wingdings"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685C67"/>
    <w:multiLevelType w:val="hybridMultilevel"/>
    <w:tmpl w:val="8ECCBD94"/>
    <w:lvl w:ilvl="0" w:tplc="040C0001">
      <w:start w:val="1"/>
      <w:numFmt w:val="bullet"/>
      <w:lvlText w:val=""/>
      <w:lvlJc w:val="left"/>
      <w:pPr>
        <w:ind w:left="1996" w:hanging="360"/>
      </w:pPr>
      <w:rPr>
        <w:rFonts w:ascii="Symbol" w:hAnsi="Symbol" w:hint="default"/>
      </w:rPr>
    </w:lvl>
    <w:lvl w:ilvl="1" w:tplc="58B46566">
      <w:numFmt w:val="bullet"/>
      <w:lvlText w:val="•"/>
      <w:lvlJc w:val="left"/>
      <w:pPr>
        <w:ind w:left="2716" w:hanging="360"/>
      </w:pPr>
      <w:rPr>
        <w:rFonts w:ascii="Tahoma" w:eastAsiaTheme="minorHAnsi" w:hAnsi="Tahoma" w:cs="Tahoma" w:hint="default"/>
      </w:rPr>
    </w:lvl>
    <w:lvl w:ilvl="2" w:tplc="040C0005" w:tentative="1">
      <w:start w:val="1"/>
      <w:numFmt w:val="bullet"/>
      <w:lvlText w:val=""/>
      <w:lvlJc w:val="left"/>
      <w:pPr>
        <w:ind w:left="3436" w:hanging="360"/>
      </w:pPr>
      <w:rPr>
        <w:rFonts w:ascii="Wingdings" w:hAnsi="Wingdings" w:hint="default"/>
      </w:rPr>
    </w:lvl>
    <w:lvl w:ilvl="3" w:tplc="040C0001" w:tentative="1">
      <w:start w:val="1"/>
      <w:numFmt w:val="bullet"/>
      <w:lvlText w:val=""/>
      <w:lvlJc w:val="left"/>
      <w:pPr>
        <w:ind w:left="4156" w:hanging="360"/>
      </w:pPr>
      <w:rPr>
        <w:rFonts w:ascii="Symbol" w:hAnsi="Symbol" w:hint="default"/>
      </w:rPr>
    </w:lvl>
    <w:lvl w:ilvl="4" w:tplc="040C0003" w:tentative="1">
      <w:start w:val="1"/>
      <w:numFmt w:val="bullet"/>
      <w:lvlText w:val="o"/>
      <w:lvlJc w:val="left"/>
      <w:pPr>
        <w:ind w:left="4876" w:hanging="360"/>
      </w:pPr>
      <w:rPr>
        <w:rFonts w:ascii="Courier New" w:hAnsi="Courier New" w:cs="Courier New" w:hint="default"/>
      </w:rPr>
    </w:lvl>
    <w:lvl w:ilvl="5" w:tplc="040C0005" w:tentative="1">
      <w:start w:val="1"/>
      <w:numFmt w:val="bullet"/>
      <w:lvlText w:val=""/>
      <w:lvlJc w:val="left"/>
      <w:pPr>
        <w:ind w:left="5596" w:hanging="360"/>
      </w:pPr>
      <w:rPr>
        <w:rFonts w:ascii="Wingdings" w:hAnsi="Wingdings" w:hint="default"/>
      </w:rPr>
    </w:lvl>
    <w:lvl w:ilvl="6" w:tplc="040C0001" w:tentative="1">
      <w:start w:val="1"/>
      <w:numFmt w:val="bullet"/>
      <w:lvlText w:val=""/>
      <w:lvlJc w:val="left"/>
      <w:pPr>
        <w:ind w:left="6316" w:hanging="360"/>
      </w:pPr>
      <w:rPr>
        <w:rFonts w:ascii="Symbol" w:hAnsi="Symbol" w:hint="default"/>
      </w:rPr>
    </w:lvl>
    <w:lvl w:ilvl="7" w:tplc="040C0003" w:tentative="1">
      <w:start w:val="1"/>
      <w:numFmt w:val="bullet"/>
      <w:lvlText w:val="o"/>
      <w:lvlJc w:val="left"/>
      <w:pPr>
        <w:ind w:left="7036" w:hanging="360"/>
      </w:pPr>
      <w:rPr>
        <w:rFonts w:ascii="Courier New" w:hAnsi="Courier New" w:cs="Courier New" w:hint="default"/>
      </w:rPr>
    </w:lvl>
    <w:lvl w:ilvl="8" w:tplc="040C0005" w:tentative="1">
      <w:start w:val="1"/>
      <w:numFmt w:val="bullet"/>
      <w:lvlText w:val=""/>
      <w:lvlJc w:val="left"/>
      <w:pPr>
        <w:ind w:left="7756" w:hanging="360"/>
      </w:pPr>
      <w:rPr>
        <w:rFonts w:ascii="Wingdings" w:hAnsi="Wingdings" w:hint="default"/>
      </w:rPr>
    </w:lvl>
  </w:abstractNum>
  <w:abstractNum w:abstractNumId="22">
    <w:nsid w:val="7B66405D"/>
    <w:multiLevelType w:val="hybridMultilevel"/>
    <w:tmpl w:val="F8EC1532"/>
    <w:lvl w:ilvl="0" w:tplc="7AE4F4B8">
      <w:start w:val="1"/>
      <w:numFmt w:val="bullet"/>
      <w:lvlText w:val=""/>
      <w:lvlPicBulletId w:val="0"/>
      <w:lvlJc w:val="left"/>
      <w:pPr>
        <w:ind w:left="1429" w:hanging="360"/>
      </w:pPr>
      <w:rPr>
        <w:rFonts w:ascii="Symbol" w:hAnsi="Symbol" w:hint="default"/>
        <w:color w:val="auto"/>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9"/>
  </w:num>
  <w:num w:numId="3">
    <w:abstractNumId w:val="3"/>
  </w:num>
  <w:num w:numId="4">
    <w:abstractNumId w:val="15"/>
  </w:num>
  <w:num w:numId="5">
    <w:abstractNumId w:val="12"/>
  </w:num>
  <w:num w:numId="6">
    <w:abstractNumId w:val="11"/>
  </w:num>
  <w:num w:numId="7">
    <w:abstractNumId w:val="0"/>
  </w:num>
  <w:num w:numId="8">
    <w:abstractNumId w:val="8"/>
  </w:num>
  <w:num w:numId="9">
    <w:abstractNumId w:val="22"/>
  </w:num>
  <w:num w:numId="10">
    <w:abstractNumId w:val="2"/>
  </w:num>
  <w:num w:numId="11">
    <w:abstractNumId w:val="6"/>
  </w:num>
  <w:num w:numId="12">
    <w:abstractNumId w:val="14"/>
  </w:num>
  <w:num w:numId="13">
    <w:abstractNumId w:val="13"/>
  </w:num>
  <w:num w:numId="14">
    <w:abstractNumId w:val="19"/>
  </w:num>
  <w:num w:numId="15">
    <w:abstractNumId w:val="21"/>
  </w:num>
  <w:num w:numId="16">
    <w:abstractNumId w:val="16"/>
  </w:num>
  <w:num w:numId="17">
    <w:abstractNumId w:val="17"/>
  </w:num>
  <w:num w:numId="18">
    <w:abstractNumId w:val="18"/>
  </w:num>
  <w:num w:numId="19">
    <w:abstractNumId w:val="7"/>
  </w:num>
  <w:num w:numId="20">
    <w:abstractNumId w:val="10"/>
  </w:num>
  <w:num w:numId="21">
    <w:abstractNumId w:val="4"/>
  </w:num>
  <w:num w:numId="22">
    <w:abstractNumId w:val="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E8E"/>
    <w:rsid w:val="00007040"/>
    <w:rsid w:val="00007302"/>
    <w:rsid w:val="00012EA0"/>
    <w:rsid w:val="0001464B"/>
    <w:rsid w:val="00025FD5"/>
    <w:rsid w:val="000519AD"/>
    <w:rsid w:val="00083AAC"/>
    <w:rsid w:val="000A4BFD"/>
    <w:rsid w:val="000D19CE"/>
    <w:rsid w:val="000E293F"/>
    <w:rsid w:val="00102E8E"/>
    <w:rsid w:val="00103A47"/>
    <w:rsid w:val="00134708"/>
    <w:rsid w:val="0015457F"/>
    <w:rsid w:val="00165EAB"/>
    <w:rsid w:val="00166085"/>
    <w:rsid w:val="00167E31"/>
    <w:rsid w:val="001738F9"/>
    <w:rsid w:val="001927E2"/>
    <w:rsid w:val="001A556D"/>
    <w:rsid w:val="001B1744"/>
    <w:rsid w:val="001C2710"/>
    <w:rsid w:val="001E2153"/>
    <w:rsid w:val="00204DE7"/>
    <w:rsid w:val="002357D7"/>
    <w:rsid w:val="00240747"/>
    <w:rsid w:val="00247A5C"/>
    <w:rsid w:val="00267CD4"/>
    <w:rsid w:val="002763CF"/>
    <w:rsid w:val="002772E6"/>
    <w:rsid w:val="0028718E"/>
    <w:rsid w:val="0029152E"/>
    <w:rsid w:val="002A4FDC"/>
    <w:rsid w:val="002D2D39"/>
    <w:rsid w:val="002D46F6"/>
    <w:rsid w:val="002D6719"/>
    <w:rsid w:val="00303603"/>
    <w:rsid w:val="00305AAE"/>
    <w:rsid w:val="00311529"/>
    <w:rsid w:val="00324131"/>
    <w:rsid w:val="0037782B"/>
    <w:rsid w:val="003A7DE5"/>
    <w:rsid w:val="003E5A04"/>
    <w:rsid w:val="003E7AEF"/>
    <w:rsid w:val="003F1269"/>
    <w:rsid w:val="00410DD3"/>
    <w:rsid w:val="00412E50"/>
    <w:rsid w:val="0042174E"/>
    <w:rsid w:val="00427EFC"/>
    <w:rsid w:val="00430661"/>
    <w:rsid w:val="004322F9"/>
    <w:rsid w:val="004706A2"/>
    <w:rsid w:val="00471F8F"/>
    <w:rsid w:val="00476301"/>
    <w:rsid w:val="00480120"/>
    <w:rsid w:val="004B18DE"/>
    <w:rsid w:val="004C3B5C"/>
    <w:rsid w:val="004C639F"/>
    <w:rsid w:val="004C7510"/>
    <w:rsid w:val="004D110C"/>
    <w:rsid w:val="004D6D90"/>
    <w:rsid w:val="004E0EE5"/>
    <w:rsid w:val="004E2D4C"/>
    <w:rsid w:val="004E5A34"/>
    <w:rsid w:val="004F21E3"/>
    <w:rsid w:val="00532BD7"/>
    <w:rsid w:val="00560774"/>
    <w:rsid w:val="0057258B"/>
    <w:rsid w:val="005A13D0"/>
    <w:rsid w:val="005A3C67"/>
    <w:rsid w:val="005A734C"/>
    <w:rsid w:val="005B4874"/>
    <w:rsid w:val="005C6DB0"/>
    <w:rsid w:val="005E4A2C"/>
    <w:rsid w:val="00600098"/>
    <w:rsid w:val="006024EE"/>
    <w:rsid w:val="0060394B"/>
    <w:rsid w:val="00604158"/>
    <w:rsid w:val="00620D36"/>
    <w:rsid w:val="00625AA6"/>
    <w:rsid w:val="00636397"/>
    <w:rsid w:val="00637A82"/>
    <w:rsid w:val="00644DD3"/>
    <w:rsid w:val="00647AD2"/>
    <w:rsid w:val="00652DD5"/>
    <w:rsid w:val="00665FF1"/>
    <w:rsid w:val="006724D9"/>
    <w:rsid w:val="00675337"/>
    <w:rsid w:val="00687DCC"/>
    <w:rsid w:val="00695F5D"/>
    <w:rsid w:val="006B150A"/>
    <w:rsid w:val="006D54FD"/>
    <w:rsid w:val="006D7E08"/>
    <w:rsid w:val="006E018E"/>
    <w:rsid w:val="006F33E3"/>
    <w:rsid w:val="00705474"/>
    <w:rsid w:val="00716FA4"/>
    <w:rsid w:val="00787C4E"/>
    <w:rsid w:val="007939BF"/>
    <w:rsid w:val="007B706D"/>
    <w:rsid w:val="007E77CB"/>
    <w:rsid w:val="00812991"/>
    <w:rsid w:val="008419A0"/>
    <w:rsid w:val="0084276F"/>
    <w:rsid w:val="00886EEF"/>
    <w:rsid w:val="008A75B6"/>
    <w:rsid w:val="008D5291"/>
    <w:rsid w:val="008D7A58"/>
    <w:rsid w:val="008E0513"/>
    <w:rsid w:val="008E280F"/>
    <w:rsid w:val="009104E2"/>
    <w:rsid w:val="0091104B"/>
    <w:rsid w:val="00920F07"/>
    <w:rsid w:val="00921EA0"/>
    <w:rsid w:val="0094280C"/>
    <w:rsid w:val="00945C6B"/>
    <w:rsid w:val="00951BBC"/>
    <w:rsid w:val="00971487"/>
    <w:rsid w:val="0097226C"/>
    <w:rsid w:val="00986B92"/>
    <w:rsid w:val="00994625"/>
    <w:rsid w:val="00997644"/>
    <w:rsid w:val="009B4F3B"/>
    <w:rsid w:val="009C077C"/>
    <w:rsid w:val="009C3AD4"/>
    <w:rsid w:val="009E18AD"/>
    <w:rsid w:val="009F59EC"/>
    <w:rsid w:val="00A00C25"/>
    <w:rsid w:val="00A035A4"/>
    <w:rsid w:val="00A36585"/>
    <w:rsid w:val="00A539BB"/>
    <w:rsid w:val="00A56863"/>
    <w:rsid w:val="00A60915"/>
    <w:rsid w:val="00A849EF"/>
    <w:rsid w:val="00AA15F1"/>
    <w:rsid w:val="00AA7453"/>
    <w:rsid w:val="00AA7947"/>
    <w:rsid w:val="00AB7AFF"/>
    <w:rsid w:val="00AE2790"/>
    <w:rsid w:val="00AF4DD5"/>
    <w:rsid w:val="00AF4E4E"/>
    <w:rsid w:val="00B00F1C"/>
    <w:rsid w:val="00B0338E"/>
    <w:rsid w:val="00B117A0"/>
    <w:rsid w:val="00B1743B"/>
    <w:rsid w:val="00B24245"/>
    <w:rsid w:val="00B26DD9"/>
    <w:rsid w:val="00B30F4E"/>
    <w:rsid w:val="00B42136"/>
    <w:rsid w:val="00B5754E"/>
    <w:rsid w:val="00B916A3"/>
    <w:rsid w:val="00BA2040"/>
    <w:rsid w:val="00BA5749"/>
    <w:rsid w:val="00BB02B4"/>
    <w:rsid w:val="00BC4551"/>
    <w:rsid w:val="00BE67A7"/>
    <w:rsid w:val="00C00EED"/>
    <w:rsid w:val="00C11EEB"/>
    <w:rsid w:val="00C14297"/>
    <w:rsid w:val="00C3358E"/>
    <w:rsid w:val="00C5315E"/>
    <w:rsid w:val="00C63DCC"/>
    <w:rsid w:val="00C76DAF"/>
    <w:rsid w:val="00C8753B"/>
    <w:rsid w:val="00C92432"/>
    <w:rsid w:val="00CB1452"/>
    <w:rsid w:val="00CB3006"/>
    <w:rsid w:val="00CB5671"/>
    <w:rsid w:val="00D035A3"/>
    <w:rsid w:val="00D07A32"/>
    <w:rsid w:val="00D252E0"/>
    <w:rsid w:val="00D422C1"/>
    <w:rsid w:val="00D47EBA"/>
    <w:rsid w:val="00D6476F"/>
    <w:rsid w:val="00D718A5"/>
    <w:rsid w:val="00D94A60"/>
    <w:rsid w:val="00DB08A7"/>
    <w:rsid w:val="00DE05FF"/>
    <w:rsid w:val="00E10515"/>
    <w:rsid w:val="00E223B2"/>
    <w:rsid w:val="00E238B1"/>
    <w:rsid w:val="00E27240"/>
    <w:rsid w:val="00E33D3A"/>
    <w:rsid w:val="00E722DF"/>
    <w:rsid w:val="00E7754B"/>
    <w:rsid w:val="00EA4DE1"/>
    <w:rsid w:val="00EB69F2"/>
    <w:rsid w:val="00F01C6F"/>
    <w:rsid w:val="00F06A81"/>
    <w:rsid w:val="00F06B86"/>
    <w:rsid w:val="00F1663C"/>
    <w:rsid w:val="00F22AFB"/>
    <w:rsid w:val="00F6121C"/>
    <w:rsid w:val="00F61ED2"/>
    <w:rsid w:val="00F71ABE"/>
    <w:rsid w:val="00F72332"/>
    <w:rsid w:val="00FA3CF9"/>
    <w:rsid w:val="00FB5001"/>
    <w:rsid w:val="00FD145D"/>
    <w:rsid w:val="00FD7EC2"/>
    <w:rsid w:val="00FF1686"/>
    <w:rsid w:val="00FF75E6"/>
    <w:rsid w:val="00FF7E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C02A4"/>
  <w15:chartTrackingRefBased/>
  <w15:docId w15:val="{5E8119C2-83D5-4CFA-B273-26993789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2E8E"/>
    <w:pPr>
      <w:tabs>
        <w:tab w:val="center" w:pos="4536"/>
        <w:tab w:val="right" w:pos="9072"/>
      </w:tabs>
      <w:spacing w:after="0" w:line="240" w:lineRule="auto"/>
    </w:pPr>
  </w:style>
  <w:style w:type="character" w:customStyle="1" w:styleId="En-tteCar">
    <w:name w:val="En-tête Car"/>
    <w:basedOn w:val="Policepardfaut"/>
    <w:link w:val="En-tte"/>
    <w:uiPriority w:val="99"/>
    <w:rsid w:val="00102E8E"/>
  </w:style>
  <w:style w:type="paragraph" w:styleId="Pieddepage">
    <w:name w:val="footer"/>
    <w:basedOn w:val="Normal"/>
    <w:link w:val="PieddepageCar"/>
    <w:uiPriority w:val="99"/>
    <w:unhideWhenUsed/>
    <w:rsid w:val="00102E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2E8E"/>
  </w:style>
  <w:style w:type="character" w:customStyle="1" w:styleId="apple-converted-space">
    <w:name w:val="apple-converted-space"/>
    <w:basedOn w:val="Policepardfaut"/>
    <w:rsid w:val="008D5291"/>
  </w:style>
  <w:style w:type="character" w:styleId="Lienhypertexte">
    <w:name w:val="Hyperlink"/>
    <w:basedOn w:val="Policepardfaut"/>
    <w:uiPriority w:val="99"/>
    <w:semiHidden/>
    <w:unhideWhenUsed/>
    <w:rsid w:val="008D5291"/>
    <w:rPr>
      <w:color w:val="0000FF"/>
      <w:u w:val="single"/>
    </w:rPr>
  </w:style>
  <w:style w:type="paragraph" w:styleId="Pardeliste">
    <w:name w:val="List Paragraph"/>
    <w:basedOn w:val="Normal"/>
    <w:uiPriority w:val="34"/>
    <w:qFormat/>
    <w:rsid w:val="008D5291"/>
    <w:pPr>
      <w:ind w:left="720"/>
      <w:contextualSpacing/>
    </w:pPr>
  </w:style>
  <w:style w:type="table" w:customStyle="1" w:styleId="TableGridPHPDOCX">
    <w:name w:val="Table Grid PHPDOCX"/>
    <w:uiPriority w:val="59"/>
    <w:rsid w:val="0000730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faultParagraphFontPHPDOCX">
    <w:name w:val="Default Paragraph Font PHPDOCX"/>
    <w:uiPriority w:val="1"/>
    <w:semiHidden/>
    <w:unhideWhenUsed/>
  </w:style>
  <w:style w:type="paragraph" w:customStyle="1" w:styleId="ListParagraphPHPDOCX">
    <w:name w:val="List Paragraph PHPDOCX"/>
    <w:basedOn w:val="Normal"/>
    <w:uiPriority w:val="34"/>
    <w:qFormat/>
    <w:rsid w:val="00DF064E"/>
    <w:pPr>
      <w:ind w:left="720"/>
      <w:contextualSpacing/>
    </w:pPr>
  </w:style>
  <w:style w:type="paragraph" w:customStyle="1" w:styleId="TitlePHPDOCX">
    <w:name w:val="Title PHPDOCX"/>
    <w:basedOn w:val="Normal"/>
    <w:next w:val="Normal"/>
    <w:link w:val="TitleCarPHPDOCX1"/>
    <w:uiPriority w:val="10"/>
    <w:qFormat/>
    <w:rsid w:val="00DF064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arPHPDOCX">
    <w:name w:val="Title Car PHPDOCX"/>
    <w:basedOn w:val="DefaultParagraphFontPHPDOCX"/>
    <w:uiPriority w:val="10"/>
    <w:rsid w:val="00DF064E"/>
    <w:rPr>
      <w:rFonts w:asciiTheme="majorHAnsi" w:eastAsiaTheme="majorEastAsia" w:hAnsiTheme="majorHAnsi" w:cstheme="majorBidi"/>
      <w:color w:val="323E4F" w:themeColor="text2" w:themeShade="BF"/>
      <w:spacing w:val="5"/>
      <w:kern w:val="28"/>
      <w:sz w:val="52"/>
      <w:szCs w:val="52"/>
    </w:rPr>
  </w:style>
  <w:style w:type="paragraph" w:customStyle="1" w:styleId="SubtitlePHPDOCX">
    <w:name w:val="Subtitle PHPDOCX"/>
    <w:basedOn w:val="Normal"/>
    <w:next w:val="Normal"/>
    <w:link w:val="SubtitleCarPHPDOCX1"/>
    <w:uiPriority w:val="11"/>
    <w:qFormat/>
    <w:rsid w:val="00DF06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arPHPDOCX">
    <w:name w:val="Subtitle Car PHPDOCX"/>
    <w:basedOn w:val="DefaultParagraphFontPHPDOCX"/>
    <w:uiPriority w:val="11"/>
    <w:rsid w:val="00DF064E"/>
    <w:rPr>
      <w:rFonts w:asciiTheme="majorHAnsi" w:eastAsiaTheme="majorEastAsia" w:hAnsiTheme="majorHAnsi" w:cstheme="majorBidi"/>
      <w:i/>
      <w:iCs/>
      <w:color w:val="5B9BD5" w:themeColor="accent1"/>
      <w:spacing w:val="15"/>
      <w:sz w:val="24"/>
      <w:szCs w:val="24"/>
    </w:rPr>
  </w:style>
  <w:style w:type="table" w:customStyle="1"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customStyle="1" w:styleId="TableGridPHPDOCX2">
    <w:name w:val="Table Grid PHPDOCX2"/>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
    <w:name w:val="annotation reference PHPDOCX"/>
    <w:basedOn w:val="DefaultParagraphFontPHPDOCX"/>
    <w:uiPriority w:val="99"/>
    <w:semiHidden/>
    <w:unhideWhenUsed/>
    <w:rsid w:val="00E139EA"/>
    <w:rPr>
      <w:sz w:val="16"/>
      <w:szCs w:val="16"/>
    </w:rPr>
  </w:style>
  <w:style w:type="paragraph" w:customStyle="1" w:styleId="annotationtextPHPDOCX">
    <w:name w:val="annotation text PHPDOCX"/>
    <w:basedOn w:val="Normal"/>
    <w:link w:val="CommentTextCharPHPDOCX1"/>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uiPriority w:val="99"/>
    <w:semiHidden/>
    <w:rsid w:val="00E139EA"/>
    <w:rPr>
      <w:sz w:val="20"/>
      <w:szCs w:val="20"/>
    </w:rPr>
  </w:style>
  <w:style w:type="paragraph" w:customStyle="1" w:styleId="annotationsubjectPHPDOCX">
    <w:name w:val="annotation subject PHPDOCX"/>
    <w:basedOn w:val="annotationtextPHPDOCX"/>
    <w:next w:val="annotationtextPHPDOCX"/>
    <w:link w:val="CommentSubjectCharPHPDOCX1"/>
    <w:uiPriority w:val="99"/>
    <w:semiHidden/>
    <w:unhideWhenUsed/>
    <w:rsid w:val="00E139EA"/>
    <w:rPr>
      <w:b/>
      <w:bCs/>
    </w:rPr>
  </w:style>
  <w:style w:type="character" w:customStyle="1" w:styleId="CommentSubjectCharPHPDOCX">
    <w:name w:val="Comment Subject Char PHPDOCX"/>
    <w:basedOn w:val="CommentTextCharPHPDOCX"/>
    <w:uiPriority w:val="99"/>
    <w:semiHidden/>
    <w:rsid w:val="00E139EA"/>
    <w:rPr>
      <w:b/>
      <w:bCs/>
      <w:sz w:val="20"/>
      <w:szCs w:val="20"/>
    </w:rPr>
  </w:style>
  <w:style w:type="paragraph" w:customStyle="1" w:styleId="BalloonTextPHPDOCX">
    <w:name w:val="Balloon Text PHPDOCX"/>
    <w:basedOn w:val="Normal"/>
    <w:link w:val="BalloonTextCharPHPDOCX1"/>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uiPriority w:val="99"/>
    <w:semiHidden/>
    <w:rsid w:val="00E139EA"/>
    <w:rPr>
      <w:rFonts w:ascii="Tahoma" w:hAnsi="Tahoma" w:cs="Tahoma"/>
      <w:sz w:val="16"/>
      <w:szCs w:val="16"/>
    </w:rPr>
  </w:style>
  <w:style w:type="paragraph" w:customStyle="1" w:styleId="footnoteTextPHPDOCX">
    <w:name w:val="footnote Text PHPDOCX"/>
    <w:basedOn w:val="Normal"/>
    <w:link w:val="footnoteTextCarPHPDOCX1"/>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uiPriority w:val="99"/>
    <w:semiHidden/>
    <w:rsid w:val="006E0FDA"/>
    <w:rPr>
      <w:sz w:val="20"/>
      <w:szCs w:val="20"/>
    </w:rPr>
  </w:style>
  <w:style w:type="character" w:customStyle="1" w:styleId="footnoteReferencePHPDOCX">
    <w:name w:val="footnote Reference PHPDOCX"/>
    <w:basedOn w:val="DefaultParagraphFontPHPDOCX"/>
    <w:uiPriority w:val="99"/>
    <w:semiHidden/>
    <w:unhideWhenUsed/>
    <w:rsid w:val="006E0FDA"/>
    <w:rPr>
      <w:vertAlign w:val="superscript"/>
    </w:rPr>
  </w:style>
  <w:style w:type="paragraph" w:customStyle="1" w:styleId="endnoteTextPHPDOCX">
    <w:name w:val="endnote Text PHPDOCX"/>
    <w:basedOn w:val="Normal"/>
    <w:link w:val="endnoteTextCarPHPDOCX1"/>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uiPriority w:val="99"/>
    <w:semiHidden/>
    <w:rsid w:val="006E0FDA"/>
    <w:rPr>
      <w:sz w:val="20"/>
      <w:szCs w:val="20"/>
    </w:rPr>
  </w:style>
  <w:style w:type="character" w:customStyle="1" w:styleId="endnoteReferencePHPDOCX">
    <w:name w:val="endnote Reference PHPDOCX"/>
    <w:basedOn w:val="DefaultParagraphFontPHPDOCX"/>
    <w:uiPriority w:val="99"/>
    <w:semiHidden/>
    <w:unhideWhenUsed/>
    <w:rsid w:val="006E0FDA"/>
    <w:rPr>
      <w:vertAlign w:val="superscript"/>
    </w:rPr>
  </w:style>
  <w:style w:type="character" w:customStyle="1" w:styleId="DefaultParagraphFontPHPDOCX1">
    <w:name w:val="Default Paragraph Font PHPDOCX1"/>
    <w:uiPriority w:val="1"/>
    <w:semiHidden/>
    <w:unhideWhenUsed/>
  </w:style>
  <w:style w:type="paragraph" w:customStyle="1" w:styleId="ListParagraphPHPDOCX1">
    <w:name w:val="List Paragraph PHPDOCX1"/>
    <w:basedOn w:val="Normal"/>
    <w:uiPriority w:val="34"/>
    <w:qFormat/>
    <w:rsid w:val="00DF064E"/>
    <w:pPr>
      <w:ind w:left="720"/>
      <w:contextualSpacing/>
    </w:pPr>
  </w:style>
  <w:style w:type="paragraph" w:customStyle="1" w:styleId="TitlePHPDOCX1">
    <w:name w:val="Title PHPDOCX1"/>
    <w:basedOn w:val="Normal"/>
    <w:next w:val="Normal"/>
    <w:uiPriority w:val="10"/>
    <w:qFormat/>
    <w:rsid w:val="00DF064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arPHPDOCX1">
    <w:name w:val="Title Car PHPDOCX1"/>
    <w:basedOn w:val="DefaultParagraphFontPHPDOCX1"/>
    <w:link w:val="TitlePHPDOCX"/>
    <w:uiPriority w:val="10"/>
    <w:rsid w:val="00DF064E"/>
    <w:rPr>
      <w:rFonts w:asciiTheme="majorHAnsi" w:eastAsiaTheme="majorEastAsia" w:hAnsiTheme="majorHAnsi" w:cstheme="majorBidi"/>
      <w:color w:val="323E4F" w:themeColor="text2" w:themeShade="BF"/>
      <w:spacing w:val="5"/>
      <w:kern w:val="28"/>
      <w:sz w:val="52"/>
      <w:szCs w:val="52"/>
    </w:rPr>
  </w:style>
  <w:style w:type="paragraph" w:customStyle="1" w:styleId="SubtitlePHPDOCX1">
    <w:name w:val="Subtitle PHPDOCX1"/>
    <w:basedOn w:val="Normal"/>
    <w:next w:val="Normal"/>
    <w:uiPriority w:val="11"/>
    <w:qFormat/>
    <w:rsid w:val="00DF064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arPHPDOCX1">
    <w:name w:val="Subtitle Car PHPDOCX1"/>
    <w:basedOn w:val="DefaultParagraphFontPHPDOCX1"/>
    <w:link w:val="SubtitlePHPDOCX"/>
    <w:uiPriority w:val="11"/>
    <w:rsid w:val="00DF064E"/>
    <w:rPr>
      <w:rFonts w:asciiTheme="majorHAnsi" w:eastAsiaTheme="majorEastAsia" w:hAnsiTheme="majorHAnsi" w:cstheme="majorBidi"/>
      <w:i/>
      <w:iCs/>
      <w:color w:val="5B9BD5" w:themeColor="accent1"/>
      <w:spacing w:val="15"/>
      <w:sz w:val="24"/>
      <w:szCs w:val="24"/>
    </w:rPr>
  </w:style>
  <w:style w:type="table" w:customStyle="1" w:styleId="NormalTablePHPDOCX1">
    <w:name w:val="Normal Table PHPDOCX1"/>
    <w:uiPriority w:val="99"/>
    <w:semiHidden/>
    <w:unhideWhenUsed/>
    <w:qFormat/>
    <w:pPr>
      <w:spacing w:after="0" w:line="240" w:lineRule="auto"/>
    </w:pPr>
    <w:tblPr>
      <w:tblInd w:w="0" w:type="dxa"/>
      <w:tblCellMar>
        <w:top w:w="0" w:type="dxa"/>
        <w:left w:w="108" w:type="dxa"/>
        <w:bottom w:w="0" w:type="dxa"/>
        <w:right w:w="108" w:type="dxa"/>
      </w:tblCellMar>
    </w:tblPr>
  </w:style>
  <w:style w:type="table" w:customStyle="1" w:styleId="TableGridPHPDOCX1">
    <w:name w:val="Table Grid PHPDOCX1"/>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nnotationreferencePHPDOCX1">
    <w:name w:val="annotation reference PHPDOCX1"/>
    <w:basedOn w:val="DefaultParagraphFontPHPDOCX1"/>
    <w:uiPriority w:val="99"/>
    <w:semiHidden/>
    <w:unhideWhenUsed/>
    <w:rsid w:val="00E139EA"/>
    <w:rPr>
      <w:sz w:val="16"/>
      <w:szCs w:val="16"/>
    </w:rPr>
  </w:style>
  <w:style w:type="paragraph" w:customStyle="1" w:styleId="annotationtextPHPDOCX1">
    <w:name w:val="annotation text PHPDOCX1"/>
    <w:basedOn w:val="Normal"/>
    <w:uiPriority w:val="99"/>
    <w:semiHidden/>
    <w:unhideWhenUsed/>
    <w:rsid w:val="00E139EA"/>
    <w:pPr>
      <w:spacing w:line="240" w:lineRule="auto"/>
    </w:pPr>
    <w:rPr>
      <w:sz w:val="20"/>
      <w:szCs w:val="20"/>
    </w:rPr>
  </w:style>
  <w:style w:type="character" w:customStyle="1" w:styleId="CommentTextCharPHPDOCX1">
    <w:name w:val="Comment Text Char PHPDOCX1"/>
    <w:basedOn w:val="DefaultParagraphFontPHPDOCX1"/>
    <w:link w:val="annotationtextPHPDOCX"/>
    <w:uiPriority w:val="99"/>
    <w:semiHidden/>
    <w:rsid w:val="00E139EA"/>
    <w:rPr>
      <w:sz w:val="20"/>
      <w:szCs w:val="20"/>
    </w:rPr>
  </w:style>
  <w:style w:type="paragraph" w:customStyle="1" w:styleId="annotationsubjectPHPDOCX1">
    <w:name w:val="annotation subject PHPDOCX1"/>
    <w:basedOn w:val="annotationtextPHPDOCX1"/>
    <w:next w:val="annotationtextPHPDOCX1"/>
    <w:uiPriority w:val="99"/>
    <w:semiHidden/>
    <w:unhideWhenUsed/>
    <w:rsid w:val="00E139EA"/>
    <w:rPr>
      <w:b/>
      <w:bCs/>
    </w:rPr>
  </w:style>
  <w:style w:type="character" w:customStyle="1" w:styleId="CommentSubjectCharPHPDOCX1">
    <w:name w:val="Comment Subject Char PHPDOCX1"/>
    <w:basedOn w:val="CommentTextCharPHPDOCX1"/>
    <w:link w:val="annotationsubjectPHPDOCX"/>
    <w:uiPriority w:val="99"/>
    <w:semiHidden/>
    <w:rsid w:val="00E139EA"/>
    <w:rPr>
      <w:b/>
      <w:bCs/>
      <w:sz w:val="20"/>
      <w:szCs w:val="20"/>
    </w:rPr>
  </w:style>
  <w:style w:type="paragraph" w:customStyle="1" w:styleId="BalloonTextPHPDOCX1">
    <w:name w:val="Balloon Text PHPDOCX1"/>
    <w:basedOn w:val="Normal"/>
    <w:uiPriority w:val="99"/>
    <w:semiHidden/>
    <w:unhideWhenUsed/>
    <w:rsid w:val="00E139EA"/>
    <w:pPr>
      <w:spacing w:after="0" w:line="240" w:lineRule="auto"/>
    </w:pPr>
    <w:rPr>
      <w:rFonts w:ascii="Tahoma" w:hAnsi="Tahoma" w:cs="Tahoma"/>
      <w:sz w:val="16"/>
      <w:szCs w:val="16"/>
    </w:rPr>
  </w:style>
  <w:style w:type="character" w:customStyle="1" w:styleId="BalloonTextCharPHPDOCX1">
    <w:name w:val="Balloon Text Char PHPDOCX1"/>
    <w:basedOn w:val="DefaultParagraphFontPHPDOCX1"/>
    <w:link w:val="BalloonTextPHPDOCX"/>
    <w:uiPriority w:val="99"/>
    <w:semiHidden/>
    <w:rsid w:val="00E139EA"/>
    <w:rPr>
      <w:rFonts w:ascii="Tahoma" w:hAnsi="Tahoma" w:cs="Tahoma"/>
      <w:sz w:val="16"/>
      <w:szCs w:val="16"/>
    </w:rPr>
  </w:style>
  <w:style w:type="paragraph" w:customStyle="1" w:styleId="footnoteTextPHPDOCX1">
    <w:name w:val="footnote Text PHPDOCX1"/>
    <w:basedOn w:val="Normal"/>
    <w:uiPriority w:val="99"/>
    <w:semiHidden/>
    <w:unhideWhenUsed/>
    <w:rsid w:val="006E0FDA"/>
    <w:pPr>
      <w:spacing w:after="0" w:line="240" w:lineRule="auto"/>
    </w:pPr>
    <w:rPr>
      <w:sz w:val="20"/>
      <w:szCs w:val="20"/>
    </w:rPr>
  </w:style>
  <w:style w:type="character" w:customStyle="1" w:styleId="footnoteTextCarPHPDOCX1">
    <w:name w:val="footnote Text Car PHPDOCX1"/>
    <w:basedOn w:val="DefaultParagraphFontPHPDOCX1"/>
    <w:link w:val="footnoteTextPHPDOCX"/>
    <w:uiPriority w:val="99"/>
    <w:semiHidden/>
    <w:rsid w:val="006E0FDA"/>
    <w:rPr>
      <w:sz w:val="20"/>
      <w:szCs w:val="20"/>
    </w:rPr>
  </w:style>
  <w:style w:type="character" w:customStyle="1" w:styleId="footnoteReferencePHPDOCX1">
    <w:name w:val="footnote Reference PHPDOCX1"/>
    <w:basedOn w:val="DefaultParagraphFontPHPDOCX1"/>
    <w:uiPriority w:val="99"/>
    <w:semiHidden/>
    <w:unhideWhenUsed/>
    <w:rsid w:val="006E0FDA"/>
    <w:rPr>
      <w:vertAlign w:val="superscript"/>
    </w:rPr>
  </w:style>
  <w:style w:type="paragraph" w:customStyle="1" w:styleId="endnoteTextPHPDOCX1">
    <w:name w:val="endnote Text PHPDOCX1"/>
    <w:basedOn w:val="Normal"/>
    <w:uiPriority w:val="99"/>
    <w:semiHidden/>
    <w:unhideWhenUsed/>
    <w:rsid w:val="006E0FDA"/>
    <w:pPr>
      <w:spacing w:after="0" w:line="240" w:lineRule="auto"/>
    </w:pPr>
    <w:rPr>
      <w:sz w:val="20"/>
      <w:szCs w:val="20"/>
    </w:rPr>
  </w:style>
  <w:style w:type="character" w:customStyle="1" w:styleId="endnoteTextCarPHPDOCX1">
    <w:name w:val="endnote Text Car PHPDOCX1"/>
    <w:basedOn w:val="DefaultParagraphFontPHPDOCX1"/>
    <w:link w:val="endnoteTextPHPDOCX"/>
    <w:uiPriority w:val="99"/>
    <w:semiHidden/>
    <w:rsid w:val="006E0FDA"/>
    <w:rPr>
      <w:sz w:val="20"/>
      <w:szCs w:val="20"/>
    </w:rPr>
  </w:style>
  <w:style w:type="character" w:customStyle="1" w:styleId="endnoteReferencePHPDOCX1">
    <w:name w:val="endnote Reference PHPDOCX1"/>
    <w:basedOn w:val="DefaultParagraphFontPHPDOCX1"/>
    <w:uiPriority w:val="99"/>
    <w:semiHidden/>
    <w:unhideWhenUsed/>
    <w:rsid w:val="006E0FDA"/>
    <w:rPr>
      <w:vertAlign w:val="superscript"/>
    </w:rPr>
  </w:style>
  <w:style w:type="paragraph" w:styleId="Normalweb">
    <w:name w:val="Normal (Web)"/>
    <w:basedOn w:val="Normal"/>
    <w:uiPriority w:val="99"/>
    <w:semiHidden/>
    <w:unhideWhenUsed/>
    <w:rsid w:val="00F06B86"/>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Textedebulles">
    <w:name w:val="Balloon Text"/>
    <w:basedOn w:val="Normal"/>
    <w:link w:val="TextedebullesCar"/>
    <w:uiPriority w:val="99"/>
    <w:semiHidden/>
    <w:unhideWhenUsed/>
    <w:rsid w:val="007939B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939BF"/>
    <w:rPr>
      <w:rFonts w:ascii="Segoe UI" w:hAnsi="Segoe UI" w:cs="Segoe UI"/>
      <w:sz w:val="18"/>
      <w:szCs w:val="18"/>
    </w:rPr>
  </w:style>
  <w:style w:type="table" w:styleId="Grilledutableau">
    <w:name w:val="Table Grid"/>
    <w:basedOn w:val="TableauNormal"/>
    <w:uiPriority w:val="39"/>
    <w:rsid w:val="007E7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Grille5Fonc-Accentuation6">
    <w:name w:val="Grid Table 5 Dark Accent 6"/>
    <w:basedOn w:val="TableauNormal"/>
    <w:uiPriority w:val="50"/>
    <w:rsid w:val="007E77C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jp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printerSettings" Target="printerSettings/printerSettings1.bin"/><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tif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3" Type="http://schemas.openxmlformats.org/officeDocument/2006/relationships/image" Target="media/image18.gif"/><Relationship Id="rId4" Type="http://schemas.openxmlformats.org/officeDocument/2006/relationships/image" Target="media/image19.png"/><Relationship Id="rId5" Type="http://schemas.microsoft.com/office/2007/relationships/hdphoto" Target="media/hdphoto1.wdp"/><Relationship Id="rId1" Type="http://schemas.openxmlformats.org/officeDocument/2006/relationships/image" Target="media/image16.tiff"/><Relationship Id="rId2" Type="http://schemas.openxmlformats.org/officeDocument/2006/relationships/image" Target="media/image17.gif"/></Relationships>
</file>

<file path=word/_rels/header2.xml.rels><?xml version="1.0" encoding="UTF-8" standalone="yes"?>
<Relationships xmlns="http://schemas.openxmlformats.org/package/2006/relationships"><Relationship Id="rId3" Type="http://schemas.openxmlformats.org/officeDocument/2006/relationships/image" Target="media/image16.tiff"/><Relationship Id="rId4" Type="http://schemas.openxmlformats.org/officeDocument/2006/relationships/image" Target="media/image19.png"/><Relationship Id="rId5" Type="http://schemas.microsoft.com/office/2007/relationships/hdphoto" Target="media/hdphoto1.wdp"/><Relationship Id="rId1" Type="http://schemas.openxmlformats.org/officeDocument/2006/relationships/image" Target="media/image17.gif"/><Relationship Id="rId2" Type="http://schemas.openxmlformats.org/officeDocument/2006/relationships/image" Target="media/image18.gi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53E20-3391-5846-ACA4-542E9A055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719</Words>
  <Characters>3859</Characters>
  <Application>Microsoft Macintosh Word</Application>
  <DocSecurity>0</DocSecurity>
  <Lines>241</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SCOTTE</dc:creator>
  <cp:keywords/>
  <dc:description/>
  <cp:lastModifiedBy>Utilisateur de Microsoft Office</cp:lastModifiedBy>
  <cp:revision>9</cp:revision>
  <cp:lastPrinted>2017-10-16T16:43:00Z</cp:lastPrinted>
  <dcterms:created xsi:type="dcterms:W3CDTF">2017-03-28T23:26:00Z</dcterms:created>
  <dcterms:modified xsi:type="dcterms:W3CDTF">2017-10-16T16:43:00Z</dcterms:modified>
</cp:coreProperties>
</file>